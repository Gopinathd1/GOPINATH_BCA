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59"/>
        <w:ind w:left="0" w:firstLine="0"/>
        <w:jc w:val="left"/>
        <w:rPr/>
      </w:pPr>
      <w:r>
        <w:rPr>
          <w:b/>
          <w:sz w:val="24"/>
        </w:rPr>
        <w:t xml:space="preserve">                           </w:t>
      </w:r>
      <w:r>
        <w:rPr>
          <w:b/>
          <w:sz w:val="24"/>
          <w:lang w:val="en-US"/>
        </w:rPr>
        <w:t xml:space="preserve"> </w:t>
      </w:r>
      <w:r>
        <w:rPr>
          <w:b/>
          <w:sz w:val="24"/>
        </w:rPr>
        <w:t xml:space="preserve">   </w:t>
      </w:r>
      <w:r>
        <w:rPr>
          <w:b/>
          <w:sz w:val="24"/>
          <w:lang w:val="en-US"/>
        </w:rPr>
        <w:t xml:space="preserve">                                          GOPINATH D</w:t>
      </w:r>
    </w:p>
    <w:p>
      <w:pPr>
        <w:pStyle w:val="style0"/>
        <w:spacing w:after="0" w:lineRule="auto" w:line="259"/>
        <w:ind w:left="0" w:firstLine="0"/>
        <w:rPr>
          <w:i/>
          <w:color w:val="000000"/>
          <w:sz w:val="16"/>
          <w:lang w:val="en-US"/>
        </w:rPr>
      </w:pP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pict>
          <v:group id="1026" filled="f" stroked="f" style="margin-left:0.0pt;margin-top:0.0pt;width:523.08pt;height:1.64pt;mso-wrap-distance-left:0.0pt;mso-wrap-distance-right:0.0pt;visibility:visible;" coordsize="6643116,20828">
            <v:shape id="1027" coordsize="6641465,19686" path="m0,0l6641465,0l6641465,19686l0,19686l0,0e" fillcolor="#a0a0a0" stroked="t" style="position:absolute;left:0;top:0;width:6641465;height:19686;z-index:3;mso-position-horizontal-relative:page;mso-position-vertical-relative:page;mso-width-relative:page;mso-height-relative:page;visibility:visible;">
              <v:stroke joinstyle="miter" weight="0.0pt"/>
              <v:fill/>
              <v:path textboxrect="0,0,6641465,19686"/>
            </v:shape>
            <v:shape id="1028" coordsize="9144,9144" path="m0,0l9144,0l9144,9144l0,9144l0,0e" fillcolor="#a0a0a0" stroked="t" style="position:absolute;left:0;top:1016;width:9144;height:9144;z-index:4;mso-position-horizontal-relative:page;mso-position-vertical-relative:page;mso-width-relative:page;mso-height-relative:page;visibility:visible;">
              <v:stroke joinstyle="miter" weight="0.0pt"/>
              <v:fill/>
              <v:path textboxrect="0,0,9144,9144"/>
            </v:shape>
            <v:shape id="1029" coordsize="6637020,9144" path="m0,0l6637020,0l6637020,9144l0,9144l0,0e" fillcolor="#a0a0a0" stroked="t" style="position:absolute;left:3048;top:1016;width:6637020;height:9144;z-index:5;mso-position-horizontal-relative:page;mso-position-vertical-relative:page;mso-width-relative:page;mso-height-relative:page;visibility:visible;">
              <v:stroke joinstyle="miter" weight="0.0pt"/>
              <v:fill/>
              <v:path textboxrect="0,0,6637020,9144"/>
            </v:shape>
            <v:shape id="1030" coordsize="9144,9144" path="m0,0l9144,0l9144,9144l0,9144l0,0e" fillcolor="#a0a0a0" stroked="t" style="position:absolute;left:6640069;top:1016;width:9144;height:9144;z-index:6;mso-position-horizontal-relative:page;mso-position-vertical-relative:page;mso-width-relative:page;mso-height-relative:page;visibility:visible;">
              <v:stroke joinstyle="miter" weight="0.0pt"/>
              <v:fill/>
              <v:path textboxrect="0,0,9144,9144"/>
            </v:shape>
            <v:shape id="1031" coordsize="9144,13716" path="m0,0l9144,0l9144,13716l0,13716l0,0e" fillcolor="#a0a0a0" stroked="t" style="position:absolute;left:0;top:4064;width:9144;height:13716;z-index:7;mso-position-horizontal-relative:page;mso-position-vertical-relative:page;mso-width-relative:page;mso-height-relative:page;visibility:visible;">
              <v:stroke joinstyle="miter" weight="0.0pt"/>
              <v:fill/>
              <v:path textboxrect="0,0,9144,13716"/>
            </v:shape>
            <v:shape id="1032" coordsize="9144,13716" path="m0,0l9144,0l9144,13716l0,13716l0,0e" fillcolor="#e3e3e3" stroked="t" style="position:absolute;left:6640069;top:4064;width:9144;height:13716;z-index:8;mso-position-horizontal-relative:page;mso-position-vertical-relative:page;mso-width-relative:page;mso-height-relative:page;visibility:visible;">
              <v:stroke joinstyle="miter" weight="0.0pt"/>
              <v:fill/>
              <v:path textboxrect="0,0,9144,13716"/>
            </v:shape>
            <v:shape id="1033" coordsize="9144,9144" path="m0,0l9144,0l9144,9144l0,9144l0,0e" fillcolor="#e3e3e3" stroked="t" style="position:absolute;left:0;top:17780;width:9144;height:9144;z-index:9;mso-position-horizontal-relative:page;mso-position-vertical-relative:page;mso-width-relative:page;mso-height-relative:page;visibility:visible;">
              <v:stroke joinstyle="miter" weight="0.0pt"/>
              <v:fill/>
              <v:path textboxrect="0,0,9144,9144"/>
            </v:shape>
            <v:shape id="1034" coordsize="6637020,9144" path="m0,0l6637020,0l6637020,9144l0,9144l0,0e" fillcolor="#e3e3e3" stroked="t" style="position:absolute;left:3048;top:17780;width:6637020;height:9144;z-index:10;mso-position-horizontal-relative:page;mso-position-vertical-relative:page;mso-width-relative:page;mso-height-relative:page;visibility:visible;">
              <v:stroke joinstyle="miter" weight="0.0pt"/>
              <v:fill/>
              <v:path textboxrect="0,0,6637020,9144"/>
            </v:shape>
            <v:shape id="1035" coordsize="9144,9144" path="m0,0l9144,0l9144,9144l0,9144l0,0e" fillcolor="#e3e3e3" stroked="t" style="position:absolute;left:6640069;top:17780;width:9144;height:9144;z-index:11;mso-position-horizontal-relative:page;mso-position-vertical-relative:page;mso-width-relative:page;mso-height-relative:page;visibility:visible;">
              <v:stroke joinstyle="miter" weight="0.0pt"/>
              <v:fill/>
              <v:path textboxrect="0,0,9144,9144"/>
            </v:shape>
            <w10:anchorlock/>
            <v:fill rotate="true"/>
          </v:group>
        </w:pict>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b/>
          <w:bCs/>
          <w:sz w:val="20"/>
          <w:szCs w:val="20"/>
          <w:u w:val="single" w:color="000000"/>
          <w:lang w:val="en-US"/>
        </w:rPr>
        <w:t xml:space="preserve">CONTACT INFORMATION </w:t>
      </w:r>
    </w:p>
    <w:p>
      <w:pPr>
        <w:pStyle w:val="style179"/>
        <w:numPr>
          <w:ilvl w:val="0"/>
          <w:numId w:val="1"/>
        </w:numPr>
        <w:spacing w:after="45" w:lineRule="auto" w:line="180"/>
        <w:rPr>
          <w:i w:val="false"/>
          <w:iCs w:val="false"/>
          <w:sz w:val="22"/>
          <w:szCs w:val="22"/>
          <w:lang w:val="en-US"/>
        </w:rPr>
      </w:pPr>
      <w:r>
        <w:rPr>
          <w:i w:val="false"/>
          <w:iCs w:val="false"/>
          <w:sz w:val="22"/>
          <w:szCs w:val="22"/>
          <w:lang w:val="en-US"/>
        </w:rPr>
        <w:t xml:space="preserve">Gmail:  </w:t>
      </w:r>
      <w:r>
        <w:rPr>
          <w:i w:val="false"/>
          <w:iCs w:val="false"/>
          <w:sz w:val="22"/>
          <w:szCs w:val="22"/>
          <w:u w:val="none"/>
          <w:lang w:val="en-US"/>
        </w:rPr>
        <w:fldChar w:fldCharType="begin"/>
      </w:r>
      <w:r>
        <w:rPr>
          <w:i w:val="false"/>
          <w:iCs w:val="false"/>
          <w:sz w:val="22"/>
          <w:szCs w:val="22"/>
          <w:u w:val="none"/>
          <w:lang w:val="en-US"/>
        </w:rPr>
        <w:instrText xml:space="preserve"> HYPERLINK "mailto: gopinath7734@gmail.com?subject=" \o "mailto: gopinath7734@gmail.com?subject="</w:instrText>
      </w:r>
      <w:r>
        <w:rPr>
          <w:i w:val="false"/>
          <w:iCs w:val="false"/>
          <w:sz w:val="22"/>
          <w:szCs w:val="22"/>
          <w:u w:val="none"/>
          <w:lang w:val="en-US"/>
        </w:rPr>
        <w:fldChar w:fldCharType="separate"/>
      </w:r>
      <w:r>
        <w:rPr>
          <w:rStyle w:val="style85"/>
          <w:i w:val="false"/>
          <w:iCs w:val="false"/>
          <w:sz w:val="22"/>
          <w:szCs w:val="22"/>
          <w:u w:val="none"/>
          <w:lang w:val="en-US"/>
        </w:rPr>
        <w:t>gopinath7734@gmail.com</w:t>
      </w:r>
      <w:r>
        <w:rPr>
          <w:i w:val="false"/>
          <w:iCs w:val="false"/>
          <w:sz w:val="22"/>
          <w:szCs w:val="22"/>
          <w:u w:val="none"/>
          <w:lang w:val="en-US"/>
        </w:rPr>
        <w:fldChar w:fldCharType="end"/>
      </w:r>
    </w:p>
    <w:p>
      <w:pPr>
        <w:pStyle w:val="style179"/>
        <w:numPr>
          <w:ilvl w:val="0"/>
          <w:numId w:val="1"/>
        </w:numPr>
        <w:spacing w:after="45" w:lineRule="auto" w:line="180"/>
        <w:rPr>
          <w:i w:val="false"/>
          <w:iCs w:val="false"/>
          <w:sz w:val="22"/>
          <w:szCs w:val="22"/>
          <w:lang w:val="en-US"/>
        </w:rPr>
      </w:pPr>
      <w:r>
        <w:rPr>
          <w:i w:val="false"/>
          <w:iCs w:val="false"/>
          <w:sz w:val="22"/>
          <w:szCs w:val="22"/>
          <w:lang w:val="en-US"/>
        </w:rPr>
        <w:t xml:space="preserve">LinkedIn: </w:t>
      </w:r>
      <w:r>
        <w:rPr>
          <w:i w:val="false"/>
          <w:iCs w:val="false"/>
          <w:sz w:val="22"/>
          <w:szCs w:val="22"/>
          <w:u w:val="none"/>
          <w:lang w:val="en-US"/>
        </w:rPr>
        <w:fldChar w:fldCharType="begin"/>
      </w:r>
      <w:r>
        <w:rPr>
          <w:i w:val="false"/>
          <w:iCs w:val="false"/>
          <w:sz w:val="22"/>
          <w:szCs w:val="22"/>
          <w:u w:val="none"/>
          <w:lang w:val="en-US"/>
        </w:rPr>
        <w:instrText xml:space="preserve"> HYPERLINK "https://www.linkedin.com/in/gopinath-d-bca" \o "https://www.linkedin.com/in/gopinath-d-bca"</w:instrText>
      </w:r>
      <w:r>
        <w:rPr>
          <w:i w:val="false"/>
          <w:iCs w:val="false"/>
          <w:sz w:val="22"/>
          <w:szCs w:val="22"/>
          <w:u w:val="none"/>
          <w:lang w:val="en-US"/>
        </w:rPr>
        <w:fldChar w:fldCharType="separate"/>
      </w:r>
      <w:r>
        <w:rPr>
          <w:rStyle w:val="style85"/>
          <w:i w:val="false"/>
          <w:iCs w:val="false"/>
          <w:sz w:val="22"/>
          <w:szCs w:val="22"/>
          <w:u w:val="none"/>
          <w:lang w:val="en-US"/>
        </w:rPr>
        <w:t>Gopinath-D-BCA</w:t>
      </w:r>
      <w:r>
        <w:rPr>
          <w:i w:val="false"/>
          <w:iCs w:val="false"/>
          <w:sz w:val="22"/>
          <w:szCs w:val="22"/>
          <w:u w:val="none"/>
          <w:lang w:val="en-US"/>
        </w:rPr>
        <w:fldChar w:fldCharType="end"/>
      </w:r>
    </w:p>
    <w:p>
      <w:pPr>
        <w:pStyle w:val="style179"/>
        <w:numPr>
          <w:ilvl w:val="0"/>
          <w:numId w:val="1"/>
        </w:numPr>
        <w:spacing w:after="45" w:lineRule="auto" w:line="180"/>
        <w:rPr>
          <w:i w:val="false"/>
          <w:iCs w:val="false"/>
          <w:sz w:val="22"/>
          <w:szCs w:val="22"/>
          <w:lang w:val="en-US"/>
        </w:rPr>
      </w:pPr>
      <w:r>
        <w:rPr>
          <w:i w:val="false"/>
          <w:iCs w:val="false"/>
          <w:sz w:val="22"/>
          <w:szCs w:val="22"/>
          <w:lang w:val="en-US"/>
        </w:rPr>
        <w:t xml:space="preserve">Portfolio: </w:t>
      </w:r>
      <w:r>
        <w:rPr>
          <w:i w:val="false"/>
          <w:iCs w:val="false"/>
          <w:sz w:val="22"/>
          <w:szCs w:val="22"/>
          <w:u w:val="none"/>
          <w:lang w:val="en-US"/>
        </w:rPr>
        <w:fldChar w:fldCharType="begin"/>
      </w:r>
      <w:r>
        <w:rPr>
          <w:i w:val="false"/>
          <w:iCs w:val="false"/>
          <w:sz w:val="22"/>
          <w:szCs w:val="22"/>
          <w:u w:val="none"/>
          <w:lang w:val="en-US"/>
        </w:rPr>
        <w:instrText xml:space="preserve"> HYPERLINK "https://gopinathd1.github.io/GOPINATH_BCA/" \o "https://gopinathd1.github.io/GOPINATH_BCA/"</w:instrText>
      </w:r>
      <w:r>
        <w:rPr>
          <w:i w:val="false"/>
          <w:iCs w:val="false"/>
          <w:sz w:val="22"/>
          <w:szCs w:val="22"/>
          <w:u w:val="none"/>
          <w:lang w:val="en-US"/>
        </w:rPr>
        <w:fldChar w:fldCharType="separate"/>
      </w:r>
      <w:r>
        <w:rPr>
          <w:rStyle w:val="style85"/>
          <w:i w:val="false"/>
          <w:iCs w:val="false"/>
          <w:sz w:val="22"/>
          <w:szCs w:val="22"/>
          <w:u w:val="none"/>
          <w:lang w:val="en-US"/>
        </w:rPr>
        <w:t>GOPINATH_BCA</w:t>
      </w:r>
      <w:r>
        <w:rPr>
          <w:i w:val="false"/>
          <w:iCs w:val="false"/>
          <w:sz w:val="22"/>
          <w:szCs w:val="22"/>
          <w:u w:val="none"/>
          <w:lang w:val="en-US"/>
        </w:rPr>
        <w:fldChar w:fldCharType="end"/>
      </w:r>
    </w:p>
    <w:p>
      <w:pPr>
        <w:pStyle w:val="style179"/>
        <w:numPr>
          <w:ilvl w:val="0"/>
          <w:numId w:val="1"/>
        </w:numPr>
        <w:spacing w:after="45" w:lineRule="auto" w:line="180"/>
        <w:rPr>
          <w:i w:val="false"/>
          <w:iCs w:val="false"/>
          <w:sz w:val="22"/>
          <w:szCs w:val="22"/>
          <w:lang w:val="en-US"/>
        </w:rPr>
      </w:pPr>
      <w:r>
        <w:rPr>
          <w:i w:val="false"/>
          <w:iCs w:val="false"/>
          <w:sz w:val="22"/>
          <w:szCs w:val="22"/>
          <w:lang w:val="en-US"/>
        </w:rPr>
        <w:t>Phone:  +91-9514858565</w:t>
      </w:r>
    </w:p>
    <w:p>
      <w:pPr>
        <w:pStyle w:val="style179"/>
        <w:numPr>
          <w:ilvl w:val="0"/>
          <w:numId w:val="1"/>
        </w:numPr>
        <w:spacing w:after="45" w:lineRule="auto" w:line="180"/>
        <w:rPr>
          <w:i w:val="false"/>
          <w:iCs w:val="false"/>
          <w:sz w:val="22"/>
          <w:szCs w:val="22"/>
          <w:lang w:val="en-US"/>
        </w:rPr>
      </w:pPr>
      <w:r>
        <w:rPr>
          <w:i w:val="false"/>
          <w:iCs w:val="false"/>
          <w:sz w:val="22"/>
          <w:szCs w:val="22"/>
          <w:lang w:val="en-US"/>
        </w:rPr>
        <w:t>Location:  Kanchipuram, Tamil Nadu.</w:t>
      </w:r>
    </w:p>
    <w:p>
      <w:pPr>
        <w:pStyle w:val="style0"/>
        <w:spacing w:after="45" w:lineRule="auto" w:line="259"/>
        <w:ind w:left="0" w:firstLine="0"/>
        <w:rPr>
          <w:i/>
          <w:sz w:val="16"/>
          <w:lang w:val="en-US"/>
        </w:rPr>
      </w:pP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pict>
          <v:group id="1037" filled="f" stroked="f" style="margin-left:0.0pt;margin-top:0.0pt;width:523.08pt;height:1.64pt;mso-wrap-distance-left:0.0pt;mso-wrap-distance-right:0.0pt;visibility:visible;" coordsize="6643116,20828">
            <v:shape id="1038" coordsize="6641465,19686" path="m0,0l6641465,0l6641465,19686l0,19686l0,0e" fillcolor="#a0a0a0" stroked="t" style="position:absolute;left:0;top:0;width:6641465;height:19686;z-index:12;mso-position-horizontal-relative:page;mso-position-vertical-relative:page;mso-width-relative:page;mso-height-relative:page;visibility:visible;">
              <v:stroke joinstyle="miter" weight="0.0pt"/>
              <v:fill/>
              <v:path textboxrect="0,0,6641465,19686"/>
            </v:shape>
            <v:shape id="1039" coordsize="9144,9144" path="m0,0l9144,0l9144,9144l0,9144l0,0e" fillcolor="#a0a0a0" stroked="t" style="position:absolute;left:0;top:1016;width:9144;height:9144;z-index:13;mso-position-horizontal-relative:page;mso-position-vertical-relative:page;mso-width-relative:page;mso-height-relative:page;visibility:visible;">
              <v:stroke joinstyle="miter" weight="0.0pt"/>
              <v:fill/>
              <v:path textboxrect="0,0,9144,9144"/>
            </v:shape>
            <v:shape id="1040" coordsize="6637020,9144" path="m0,0l6637020,0l6637020,9144l0,9144l0,0e" fillcolor="#a0a0a0" stroked="t" style="position:absolute;left:3048;top:1016;width:6637020;height:9144;z-index:14;mso-position-horizontal-relative:page;mso-position-vertical-relative:page;mso-width-relative:page;mso-height-relative:page;visibility:visible;">
              <v:stroke joinstyle="miter" weight="0.0pt"/>
              <v:fill/>
              <v:path textboxrect="0,0,6637020,9144"/>
            </v:shape>
            <v:shape id="1041" coordsize="9144,9144" path="m0,0l9144,0l9144,9144l0,9144l0,0e" fillcolor="#a0a0a0" stroked="t" style="position:absolute;left:6640069;top:1016;width:9144;height:9144;z-index:15;mso-position-horizontal-relative:page;mso-position-vertical-relative:page;mso-width-relative:page;mso-height-relative:page;visibility:visible;">
              <v:stroke joinstyle="miter" weight="0.0pt"/>
              <v:fill/>
              <v:path textboxrect="0,0,9144,9144"/>
            </v:shape>
            <v:shape id="1042" coordsize="9144,13716" path="m0,0l9144,0l9144,13716l0,13716l0,0e" fillcolor="#a0a0a0" stroked="t" style="position:absolute;left:0;top:4064;width:9144;height:13716;z-index:16;mso-position-horizontal-relative:page;mso-position-vertical-relative:page;mso-width-relative:page;mso-height-relative:page;visibility:visible;">
              <v:stroke joinstyle="miter" weight="0.0pt"/>
              <v:fill/>
              <v:path textboxrect="0,0,9144,13716"/>
            </v:shape>
            <v:shape id="1043" coordsize="9144,13716" path="m0,0l9144,0l9144,13716l0,13716l0,0e" fillcolor="#e3e3e3" stroked="t" style="position:absolute;left:6640069;top:4064;width:9144;height:13716;z-index:17;mso-position-horizontal-relative:page;mso-position-vertical-relative:page;mso-width-relative:page;mso-height-relative:page;visibility:visible;">
              <v:stroke joinstyle="miter" weight="0.0pt"/>
              <v:fill/>
              <v:path textboxrect="0,0,9144,13716"/>
            </v:shape>
            <v:shape id="1044" coordsize="9144,9144" path="m0,0l9144,0l9144,9144l0,9144l0,0e" fillcolor="#e3e3e3" stroked="t" style="position:absolute;left:0;top:17780;width:9144;height:9144;z-index:18;mso-position-horizontal-relative:page;mso-position-vertical-relative:page;mso-width-relative:page;mso-height-relative:page;visibility:visible;">
              <v:stroke joinstyle="miter" weight="0.0pt"/>
              <v:fill/>
              <v:path textboxrect="0,0,9144,9144"/>
            </v:shape>
            <v:shape id="1045" coordsize="6637020,9144" path="m0,0l6637020,0l6637020,9144l0,9144l0,0e" fillcolor="#e3e3e3" stroked="t" style="position:absolute;left:3048;top:17780;width:6637020;height:9144;z-index:19;mso-position-horizontal-relative:page;mso-position-vertical-relative:page;mso-width-relative:page;mso-height-relative:page;visibility:visible;">
              <v:stroke joinstyle="miter" weight="0.0pt"/>
              <v:fill/>
              <v:path textboxrect="0,0,6637020,9144"/>
            </v:shape>
            <v:shape id="1046" coordsize="9144,9144" path="m0,0l9144,0l9144,9144l0,9144l0,0e" fillcolor="#e3e3e3" stroked="t" style="position:absolute;left:6640069;top:17780;width:9144;height:9144;z-index:20;mso-position-horizontal-relative:page;mso-position-vertical-relative:page;mso-width-relative:page;mso-height-relative:page;visibility:visible;">
              <v:stroke joinstyle="miter" weight="0.0pt"/>
              <v:fill/>
              <v:path textboxrect="0,0,9144,9144"/>
            </v:shape>
            <w10:anchorlock/>
            <v:fill rotate="true"/>
          </v:group>
        </w:pict>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p>
    <w:p>
      <w:pPr>
        <w:pStyle w:val="style1"/>
        <w:rPr/>
      </w:pPr>
      <w:r>
        <w:t>SUMMARY</w:t>
      </w:r>
    </w:p>
    <w:p>
      <w:pPr>
        <w:pStyle w:val="style0"/>
        <w:spacing w:after="45" w:lineRule="auto" w:line="259"/>
        <w:ind w:left="0" w:firstLine="0"/>
        <w:rPr/>
      </w:pPr>
      <w:r>
        <w:rPr>
          <w:b w:val="false"/>
          <w:bCs w:val="false"/>
          <w:i w:val="false"/>
          <w:iCs w:val="false"/>
          <w:sz w:val="22"/>
          <w:szCs w:val="22"/>
          <w:lang w:val="en-US"/>
        </w:rPr>
        <w:t xml:space="preserve">       Enthusiastic BCA graduate with a strong foundation in computer science, proficient in Python, MySQL, HTML, CSS, and JavaScript. Experienced in developing projects including a Task Management System and a Human Sentiment Analyzer. Passionate about technology and continuously expanding my knowledge. Eager to contribute to innovative tech projects and collaborate with experienced professionals. Seeking opportunities to make a significant impact in a dynamic tech environment.</w:t>
      </w:r>
      <w:r>
        <w:rPr>
          <w:rFonts w:ascii="Calibri" w:cs="Calibri" w:eastAsia="Calibri" w:hAnsi="Calibri"/>
          <w:sz w:val="20"/>
        </w:rPr>
        <w:t xml:space="preserve"> </w:t>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pict>
          <v:group id="1048" filled="f" stroked="f" style="margin-left:0.0pt;margin-top:0.0pt;width:523.08pt;height:1.64pt;mso-wrap-distance-left:0.0pt;mso-wrap-distance-right:0.0pt;visibility:visible;" coordsize="6643116,20828">
            <v:shape id="1049" coordsize="6641465,19686" path="m0,0l6641465,0l6641465,19686l0,19686l0,0e" fillcolor="#a0a0a0" stroked="t" style="position:absolute;left:0;top:0;width:6641465;height:19686;z-index:21;mso-position-horizontal-relative:page;mso-position-vertical-relative:page;mso-width-relative:page;mso-height-relative:page;visibility:visible;">
              <v:stroke joinstyle="miter" weight="0.0pt"/>
              <v:fill/>
              <v:path textboxrect="0,0,6641465,19686"/>
            </v:shape>
            <v:shape id="1050" coordsize="9144,9144" path="m0,0l9144,0l9144,9144l0,9144l0,0e" fillcolor="#a0a0a0" stroked="t" style="position:absolute;left:0;top:1016;width:9144;height:9144;z-index:22;mso-position-horizontal-relative:page;mso-position-vertical-relative:page;mso-width-relative:page;mso-height-relative:page;visibility:visible;">
              <v:stroke joinstyle="miter" weight="0.0pt"/>
              <v:fill/>
              <v:path textboxrect="0,0,9144,9144"/>
            </v:shape>
            <v:shape id="1051" coordsize="6637020,9144" path="m0,0l6637020,0l6637020,9144l0,9144l0,0e" fillcolor="#a0a0a0" stroked="t" style="position:absolute;left:3048;top:1016;width:6637020;height:9144;z-index:23;mso-position-horizontal-relative:page;mso-position-vertical-relative:page;mso-width-relative:page;mso-height-relative:page;visibility:visible;">
              <v:stroke joinstyle="miter" weight="0.0pt"/>
              <v:fill/>
              <v:path textboxrect="0,0,6637020,9144"/>
            </v:shape>
            <v:shape id="1052" coordsize="9144,9144" path="m0,0l9144,0l9144,9144l0,9144l0,0e" fillcolor="#a0a0a0" stroked="t" style="position:absolute;left:6640069;top:1016;width:9144;height:9144;z-index:24;mso-position-horizontal-relative:page;mso-position-vertical-relative:page;mso-width-relative:page;mso-height-relative:page;visibility:visible;">
              <v:stroke joinstyle="miter" weight="0.0pt"/>
              <v:fill/>
              <v:path textboxrect="0,0,9144,9144"/>
            </v:shape>
            <v:shape id="1053" coordsize="9144,13716" path="m0,0l9144,0l9144,13716l0,13716l0,0e" fillcolor="#a0a0a0" stroked="t" style="position:absolute;left:0;top:4064;width:9144;height:13716;z-index:25;mso-position-horizontal-relative:page;mso-position-vertical-relative:page;mso-width-relative:page;mso-height-relative:page;visibility:visible;">
              <v:stroke joinstyle="miter" weight="0.0pt"/>
              <v:fill/>
              <v:path textboxrect="0,0,9144,13716"/>
            </v:shape>
            <v:shape id="1054" coordsize="9144,13716" path="m0,0l9144,0l9144,13716l0,13716l0,0e" fillcolor="#e3e3e3" stroked="t" style="position:absolute;left:6640069;top:4064;width:9144;height:13716;z-index:26;mso-position-horizontal-relative:page;mso-position-vertical-relative:page;mso-width-relative:page;mso-height-relative:page;visibility:visible;">
              <v:stroke joinstyle="miter" weight="0.0pt"/>
              <v:fill/>
              <v:path textboxrect="0,0,9144,13716"/>
            </v:shape>
            <v:shape id="1055" coordsize="9144,9144" path="m0,0l9144,0l9144,9144l0,9144l0,0e" fillcolor="#e3e3e3" stroked="t" style="position:absolute;left:0;top:17780;width:9144;height:9144;z-index:27;mso-position-horizontal-relative:page;mso-position-vertical-relative:page;mso-width-relative:page;mso-height-relative:page;visibility:visible;">
              <v:stroke joinstyle="miter" weight="0.0pt"/>
              <v:fill/>
              <v:path textboxrect="0,0,9144,9144"/>
            </v:shape>
            <v:shape id="1056" coordsize="6637020,9144" path="m0,0l6637020,0l6637020,9144l0,9144l0,0e" fillcolor="#e3e3e3" stroked="t" style="position:absolute;left:3048;top:17780;width:6637020;height:9144;z-index:28;mso-position-horizontal-relative:page;mso-position-vertical-relative:page;mso-width-relative:page;mso-height-relative:page;visibility:visible;">
              <v:stroke joinstyle="miter" weight="0.0pt"/>
              <v:fill/>
              <v:path textboxrect="0,0,6637020,9144"/>
            </v:shape>
            <v:shape id="1057" coordsize="9144,9144" path="m0,0l9144,0l9144,9144l0,9144l0,0e" fillcolor="#e3e3e3" stroked="t" style="position:absolute;left:6640069;top:17780;width:9144;height:9144;z-index:29;mso-position-horizontal-relative:page;mso-position-vertical-relative:page;mso-width-relative:page;mso-height-relative:page;visibility:visible;">
              <v:stroke joinstyle="miter" weight="0.0pt"/>
              <v:fill/>
              <v:path textboxrect="0,0,9144,9144"/>
            </v:shape>
            <w10:anchorlock/>
            <v:fill rotate="true"/>
          </v:group>
        </w:pict>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p>
    <w:p>
      <w:pPr>
        <w:pStyle w:val="style1"/>
        <w:ind w:left="0" w:firstLine="0"/>
        <w:rPr/>
      </w:pPr>
      <w:r>
        <w:rPr>
          <w:lang w:val="en-US"/>
        </w:rPr>
        <w:t>PROJECTS</w:t>
      </w:r>
    </w:p>
    <w:p>
      <w:pPr>
        <w:pStyle w:val="style0"/>
        <w:numPr>
          <w:ilvl w:val="0"/>
          <w:numId w:val="0"/>
        </w:numPr>
        <w:ind w:left="0" w:firstLine="0"/>
        <w:rPr>
          <w:b/>
          <w:bCs/>
          <w:sz w:val="22"/>
          <w:szCs w:val="22"/>
          <w:lang w:val="en-US"/>
        </w:rPr>
      </w:pPr>
      <w:r>
        <w:rPr>
          <w:b/>
          <w:bCs/>
          <w:sz w:val="24"/>
          <w:szCs w:val="24"/>
          <w:lang w:val="en-US"/>
        </w:rPr>
        <w:t xml:space="preserve">Project Title: </w:t>
      </w:r>
      <w:r>
        <w:rPr>
          <w:sz w:val="22"/>
          <w:szCs w:val="22"/>
          <w:lang w:val="en-US"/>
        </w:rPr>
        <w:t xml:space="preserve"> </w:t>
      </w:r>
      <w:r>
        <w:rPr>
          <w:sz w:val="24"/>
          <w:szCs w:val="24"/>
          <w:lang w:val="en-US"/>
        </w:rPr>
        <w:t>Task Management System</w:t>
      </w:r>
    </w:p>
    <w:p>
      <w:pPr>
        <w:pStyle w:val="style179"/>
        <w:numPr>
          <w:ilvl w:val="0"/>
          <w:numId w:val="0"/>
        </w:numPr>
        <w:ind w:left="720" w:firstLine="0"/>
        <w:rPr>
          <w:b/>
          <w:bCs/>
          <w:sz w:val="22"/>
          <w:szCs w:val="22"/>
          <w:lang w:val="en-US"/>
        </w:rPr>
      </w:pPr>
      <w:r>
        <w:rPr>
          <w:b/>
          <w:bCs/>
          <w:sz w:val="22"/>
          <w:szCs w:val="22"/>
          <w:lang w:val="en-US"/>
        </w:rPr>
        <w:t>Description</w:t>
      </w:r>
      <w:r>
        <w:rPr>
          <w:sz w:val="22"/>
          <w:szCs w:val="22"/>
          <w:lang w:val="en-US"/>
        </w:rPr>
        <w:t>:  Designed and implemented a MySQL database for a Task Management System and connected it to Python application.</w:t>
      </w:r>
    </w:p>
    <w:p>
      <w:pPr>
        <w:pStyle w:val="style179"/>
        <w:numPr>
          <w:ilvl w:val="0"/>
          <w:numId w:val="0"/>
        </w:numPr>
        <w:ind w:left="720" w:firstLine="0"/>
        <w:rPr>
          <w:b/>
          <w:bCs/>
          <w:sz w:val="22"/>
          <w:szCs w:val="22"/>
        </w:rPr>
      </w:pPr>
      <w:r>
        <w:rPr>
          <w:b/>
          <w:bCs/>
          <w:sz w:val="22"/>
          <w:szCs w:val="22"/>
          <w:lang w:val="en-US"/>
        </w:rPr>
        <w:t>Key Responsibilities:</w:t>
      </w:r>
    </w:p>
    <w:p>
      <w:pPr>
        <w:pStyle w:val="style179"/>
        <w:numPr>
          <w:ilvl w:val="0"/>
          <w:numId w:val="21"/>
        </w:numPr>
        <w:rPr>
          <w:sz w:val="22"/>
          <w:szCs w:val="22"/>
        </w:rPr>
      </w:pPr>
      <w:r>
        <w:rPr>
          <w:sz w:val="22"/>
          <w:szCs w:val="22"/>
          <w:lang w:val="en-US"/>
        </w:rPr>
        <w:t>Created the taskmanager database and designed the tasks table schema in MySQL.</w:t>
      </w:r>
    </w:p>
    <w:p>
      <w:pPr>
        <w:pStyle w:val="style179"/>
        <w:numPr>
          <w:ilvl w:val="0"/>
          <w:numId w:val="2"/>
        </w:numPr>
        <w:rPr>
          <w:sz w:val="22"/>
          <w:szCs w:val="22"/>
        </w:rPr>
      </w:pPr>
      <w:r>
        <w:rPr>
          <w:sz w:val="22"/>
          <w:szCs w:val="22"/>
          <w:lang w:val="en-US"/>
        </w:rPr>
        <w:t>Established a connection between the MySQL database and a Python application using MySQL Connector/Python.</w:t>
      </w:r>
    </w:p>
    <w:p>
      <w:pPr>
        <w:pStyle w:val="style179"/>
        <w:numPr>
          <w:ilvl w:val="0"/>
          <w:numId w:val="3"/>
        </w:numPr>
        <w:rPr>
          <w:sz w:val="22"/>
          <w:szCs w:val="22"/>
        </w:rPr>
      </w:pPr>
      <w:r>
        <w:rPr>
          <w:sz w:val="22"/>
          <w:szCs w:val="22"/>
          <w:lang w:val="en-US"/>
        </w:rPr>
        <w:t>Developed Python scripts to perform basic CRUD (Create, Read, Update, Delete) operations on the tasks table.</w:t>
      </w:r>
    </w:p>
    <w:p>
      <w:pPr>
        <w:pStyle w:val="style179"/>
        <w:numPr>
          <w:ilvl w:val="0"/>
          <w:numId w:val="6"/>
        </w:numPr>
        <w:rPr>
          <w:sz w:val="22"/>
          <w:szCs w:val="22"/>
        </w:rPr>
      </w:pPr>
      <w:r>
        <w:rPr>
          <w:sz w:val="22"/>
          <w:szCs w:val="22"/>
          <w:lang w:val="en-US"/>
        </w:rPr>
        <w:t>Implemented functionality for bulk insertion of tasks using the executemany method in Python.</w:t>
      </w:r>
    </w:p>
    <w:p>
      <w:pPr>
        <w:pStyle w:val="style0"/>
        <w:numPr>
          <w:ilvl w:val="0"/>
          <w:numId w:val="0"/>
        </w:numPr>
        <w:ind w:left="0" w:firstLine="0"/>
        <w:rPr>
          <w:sz w:val="22"/>
          <w:szCs w:val="22"/>
        </w:rPr>
      </w:pPr>
      <w:r>
        <w:rPr>
          <w:b/>
          <w:bCs/>
          <w:sz w:val="24"/>
          <w:szCs w:val="24"/>
          <w:lang w:val="en-US"/>
        </w:rPr>
        <w:t>Project Title:</w:t>
      </w:r>
      <w:r>
        <w:rPr>
          <w:sz w:val="22"/>
          <w:szCs w:val="22"/>
          <w:lang w:val="en-US"/>
        </w:rPr>
        <w:t xml:space="preserve">  </w:t>
      </w:r>
      <w:r>
        <w:rPr>
          <w:sz w:val="24"/>
          <w:szCs w:val="24"/>
          <w:lang w:val="en-US"/>
        </w:rPr>
        <w:t>Human Sentiment Analyzer</w:t>
      </w:r>
      <w:r>
        <w:rPr>
          <w:sz w:val="24"/>
          <w:szCs w:val="24"/>
          <w:lang w:val="en-US"/>
        </w:rPr>
        <w:fldChar w:fldCharType="begin"/>
      </w:r>
      <w:r>
        <w:rPr>
          <w:sz w:val="24"/>
          <w:szCs w:val="24"/>
          <w:lang w:val="en-US"/>
        </w:rPr>
        <w:instrText xml:space="preserve"> HYPERLINK "https://gopinathd1.github.io/HumanSentiment/" \o "https://gopinathd1.github.io/HumanSentiment/"</w:instrText>
      </w:r>
      <w:r>
        <w:rPr>
          <w:sz w:val="24"/>
          <w:szCs w:val="24"/>
          <w:lang w:val="en-US"/>
        </w:rPr>
        <w:fldChar w:fldCharType="separate"/>
      </w:r>
      <w:r>
        <w:rPr>
          <w:rStyle w:val="style85"/>
          <w:sz w:val="24"/>
          <w:szCs w:val="24"/>
          <w:lang w:val="en-US"/>
        </w:rPr>
        <w:t>(Link to Project)</w:t>
      </w:r>
      <w:r>
        <w:rPr>
          <w:sz w:val="24"/>
          <w:szCs w:val="24"/>
          <w:lang w:val="en-US"/>
        </w:rPr>
        <w:fldChar w:fldCharType="end"/>
      </w:r>
    </w:p>
    <w:p>
      <w:pPr>
        <w:pStyle w:val="style179"/>
        <w:numPr>
          <w:ilvl w:val="0"/>
          <w:numId w:val="0"/>
        </w:numPr>
        <w:ind w:left="720" w:firstLine="0"/>
        <w:rPr>
          <w:sz w:val="22"/>
          <w:szCs w:val="22"/>
        </w:rPr>
      </w:pPr>
      <w:r>
        <w:rPr>
          <w:b/>
          <w:bCs/>
          <w:sz w:val="22"/>
          <w:szCs w:val="22"/>
          <w:lang w:val="en-US"/>
        </w:rPr>
        <w:t xml:space="preserve">Description: </w:t>
      </w:r>
      <w:r>
        <w:rPr>
          <w:sz w:val="22"/>
          <w:szCs w:val="22"/>
          <w:lang w:val="en-US"/>
        </w:rPr>
        <w:t xml:space="preserve"> Developed a Sentiment Analyzer web application using HTML, CSS, and JavaScript.</w:t>
      </w:r>
    </w:p>
    <w:p>
      <w:pPr>
        <w:pStyle w:val="style179"/>
        <w:numPr>
          <w:ilvl w:val="0"/>
          <w:numId w:val="0"/>
        </w:numPr>
        <w:ind w:left="720" w:firstLine="0"/>
        <w:rPr>
          <w:b/>
          <w:bCs/>
          <w:sz w:val="22"/>
          <w:szCs w:val="22"/>
          <w:lang w:val="en-US"/>
        </w:rPr>
      </w:pPr>
      <w:r>
        <w:rPr>
          <w:b/>
          <w:bCs/>
          <w:sz w:val="22"/>
          <w:szCs w:val="22"/>
          <w:lang w:val="en-US"/>
        </w:rPr>
        <w:t>Key Responsibilities:</w:t>
      </w:r>
    </w:p>
    <w:p>
      <w:pPr>
        <w:pStyle w:val="style179"/>
        <w:numPr>
          <w:ilvl w:val="0"/>
          <w:numId w:val="12"/>
        </w:numPr>
        <w:rPr>
          <w:sz w:val="22"/>
          <w:szCs w:val="22"/>
        </w:rPr>
      </w:pPr>
      <w:r>
        <w:rPr>
          <w:sz w:val="22"/>
          <w:szCs w:val="22"/>
          <w:lang w:val="en-US"/>
        </w:rPr>
        <w:t xml:space="preserve"> Developed functionality to analyze the sentiment of input text by counting positive and negative words.</w:t>
      </w:r>
    </w:p>
    <w:p>
      <w:pPr>
        <w:pStyle w:val="style179"/>
        <w:numPr>
          <w:ilvl w:val="0"/>
          <w:numId w:val="14"/>
        </w:numPr>
        <w:rPr>
          <w:sz w:val="22"/>
          <w:szCs w:val="22"/>
        </w:rPr>
      </w:pPr>
      <w:r>
        <w:rPr>
          <w:sz w:val="22"/>
          <w:szCs w:val="22"/>
          <w:lang w:val="en-US"/>
        </w:rPr>
        <w:t xml:space="preserve"> Utilized arrays of positive and negative words to determine the sentiment of the input text.</w:t>
      </w:r>
    </w:p>
    <w:p>
      <w:pPr>
        <w:pStyle w:val="style179"/>
        <w:numPr>
          <w:ilvl w:val="0"/>
          <w:numId w:val="16"/>
        </w:numPr>
        <w:rPr>
          <w:sz w:val="22"/>
          <w:szCs w:val="22"/>
        </w:rPr>
      </w:pPr>
      <w:r>
        <w:rPr>
          <w:sz w:val="22"/>
          <w:szCs w:val="22"/>
          <w:lang w:val="en-US"/>
        </w:rPr>
        <w:t xml:space="preserve"> Created input and output functions to reset the input field and clear the sentiment output.</w:t>
      </w:r>
    </w:p>
    <w:p>
      <w:pPr>
        <w:pStyle w:val="style179"/>
        <w:numPr>
          <w:ilvl w:val="0"/>
          <w:numId w:val="20"/>
        </w:numPr>
        <w:rPr/>
      </w:pPr>
      <w:r>
        <w:rPr>
          <w:sz w:val="22"/>
          <w:szCs w:val="22"/>
          <w:lang w:val="en-US"/>
        </w:rPr>
        <w:t xml:space="preserve"> Designed a user-friendly interface with an input field, analyze button, and clear button.</w:t>
      </w:r>
    </w:p>
    <w:p>
      <w:pPr>
        <w:pStyle w:val="style0"/>
        <w:numPr>
          <w:ilvl w:val="0"/>
          <w:numId w:val="0"/>
        </w:numPr>
        <w:ind w:left="0" w:firstLine="0"/>
        <w:rPr/>
      </w:pP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pict>
          <v:group id="1059" filled="f" stroked="f" style="margin-left:0.0pt;margin-top:0.0pt;width:523.08pt;height:1.64pt;mso-wrap-distance-left:0.0pt;mso-wrap-distance-right:0.0pt;visibility:visible;" coordsize="6643116,20828">
            <v:shape id="1060" coordsize="6641465,19686" path="m0,0l6641465,0l6641465,19686l0,19686l0,0e" fillcolor="#a0a0a0" stroked="t" style="position:absolute;left:0;top:0;width:6641465;height:19686;z-index:30;mso-position-horizontal-relative:page;mso-position-vertical-relative:page;mso-width-relative:page;mso-height-relative:page;visibility:visible;">
              <v:stroke joinstyle="miter" weight="0.0pt"/>
              <v:fill/>
              <v:path textboxrect="0,0,6641465,19686"/>
            </v:shape>
            <v:shape id="1061" coordsize="9144,9144" path="m0,0l9144,0l9144,9144l0,9144l0,0e" fillcolor="#a0a0a0" stroked="t" style="position:absolute;left:0;top:1016;width:9144;height:9144;z-index:31;mso-position-horizontal-relative:page;mso-position-vertical-relative:page;mso-width-relative:page;mso-height-relative:page;visibility:visible;">
              <v:stroke joinstyle="miter" weight="0.0pt"/>
              <v:fill/>
              <v:path textboxrect="0,0,9144,9144"/>
            </v:shape>
            <v:shape id="1062" coordsize="6637020,9144" path="m0,0l6637020,0l6637020,9144l0,9144l0,0e" fillcolor="#a0a0a0" stroked="t" style="position:absolute;left:3048;top:1016;width:6637020;height:9144;z-index:32;mso-position-horizontal-relative:page;mso-position-vertical-relative:page;mso-width-relative:page;mso-height-relative:page;visibility:visible;">
              <v:stroke joinstyle="miter" weight="0.0pt"/>
              <v:fill/>
              <v:path textboxrect="0,0,6637020,9144"/>
            </v:shape>
            <v:shape id="1063" coordsize="9144,9144" path="m0,0l9144,0l9144,9144l0,9144l0,0e" fillcolor="#a0a0a0" stroked="t" style="position:absolute;left:6640069;top:1016;width:9144;height:9144;z-index:33;mso-position-horizontal-relative:page;mso-position-vertical-relative:page;mso-width-relative:page;mso-height-relative:page;visibility:visible;">
              <v:stroke joinstyle="miter" weight="0.0pt"/>
              <v:fill/>
              <v:path textboxrect="0,0,9144,9144"/>
            </v:shape>
            <v:shape id="1064" coordsize="9144,13716" path="m0,0l9144,0l9144,13716l0,13716l0,0e" fillcolor="#a0a0a0" stroked="t" style="position:absolute;left:0;top:4064;width:9144;height:13716;z-index:34;mso-position-horizontal-relative:page;mso-position-vertical-relative:page;mso-width-relative:page;mso-height-relative:page;visibility:visible;">
              <v:stroke joinstyle="miter" weight="0.0pt"/>
              <v:fill/>
              <v:path textboxrect="0,0,9144,13716"/>
            </v:shape>
            <v:shape id="1065" coordsize="9144,13716" path="m0,0l9144,0l9144,13716l0,13716l0,0e" fillcolor="#e3e3e3" stroked="t" style="position:absolute;left:6640069;top:4064;width:9144;height:13716;z-index:35;mso-position-horizontal-relative:page;mso-position-vertical-relative:page;mso-width-relative:page;mso-height-relative:page;visibility:visible;">
              <v:stroke joinstyle="miter" weight="0.0pt"/>
              <v:fill/>
              <v:path textboxrect="0,0,9144,13716"/>
            </v:shape>
            <v:shape id="1066" coordsize="9144,9144" path="m0,0l9144,0l9144,9144l0,9144l0,0e" fillcolor="#e3e3e3" stroked="t" style="position:absolute;left:0;top:17780;width:9144;height:9144;z-index:36;mso-position-horizontal-relative:page;mso-position-vertical-relative:page;mso-width-relative:page;mso-height-relative:page;visibility:visible;">
              <v:stroke joinstyle="miter" weight="0.0pt"/>
              <v:fill/>
              <v:path textboxrect="0,0,9144,9144"/>
            </v:shape>
            <v:shape id="1067" coordsize="6637020,9144" path="m0,0l6637020,0l6637020,9144l0,9144l0,0e" fillcolor="#e3e3e3" stroked="t" style="position:absolute;left:3048;top:17780;width:6637020;height:9144;z-index:37;mso-position-horizontal-relative:page;mso-position-vertical-relative:page;mso-width-relative:page;mso-height-relative:page;visibility:visible;">
              <v:stroke joinstyle="miter" weight="0.0pt"/>
              <v:fill/>
              <v:path textboxrect="0,0,6637020,9144"/>
            </v:shape>
            <v:shape id="1068" coordsize="9144,9144" path="m0,0l9144,0l9144,9144l0,9144l0,0e" fillcolor="#e3e3e3" stroked="t" style="position:absolute;left:6640069;top:17780;width:9144;height:9144;z-index:38;mso-position-horizontal-relative:page;mso-position-vertical-relative:page;mso-width-relative:page;mso-height-relative:page;visibility:visible;">
              <v:stroke joinstyle="miter" weight="0.0pt"/>
              <v:fill/>
              <v:path textboxrect="0,0,9144,9144"/>
            </v:shape>
            <w10:anchorlock/>
            <v:fill rotate="true"/>
          </v:group>
        </w:pict>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p>
    <w:p>
      <w:pPr>
        <w:pStyle w:val="style1"/>
        <w:ind w:left="0" w:firstLine="0"/>
        <w:rPr/>
      </w:pPr>
      <w:r>
        <w:t>SKILLS</w:t>
      </w:r>
      <w:r>
        <w:rPr>
          <w:rFonts w:ascii="Calibri" w:cs="Calibri" w:eastAsia="Calibri" w:hAnsi="Calibri"/>
          <w:b w:val="false"/>
          <w:sz w:val="28"/>
          <w:u w:val="none"/>
          <w:vertAlign w:val="subscript"/>
        </w:rPr>
        <w:t xml:space="preserve"> </w:t>
      </w:r>
    </w:p>
    <w:p>
      <w:pPr>
        <w:pStyle w:val="style179"/>
        <w:numPr>
          <w:ilvl w:val="0"/>
          <w:numId w:val="9"/>
        </w:numPr>
        <w:spacing w:after="12" w:lineRule="auto" w:line="256"/>
        <w:rPr>
          <w:b/>
          <w:bCs/>
          <w:sz w:val="22"/>
          <w:szCs w:val="22"/>
        </w:rPr>
      </w:pPr>
      <w:r>
        <w:rPr>
          <w:b/>
          <w:bCs/>
          <w:sz w:val="22"/>
          <w:szCs w:val="22"/>
          <w:lang w:val="en-US"/>
        </w:rPr>
        <w:t>Programming Skills:</w:t>
      </w:r>
      <w:r>
        <w:rPr>
          <w:b w:val="false"/>
          <w:bCs w:val="false"/>
          <w:sz w:val="22"/>
          <w:szCs w:val="22"/>
          <w:lang w:val="en-US"/>
        </w:rPr>
        <w:t>Python(including libraries like NumPy,Pandas,Matplotlib.pyplot),C,C++.</w:t>
      </w:r>
    </w:p>
    <w:p>
      <w:pPr>
        <w:pStyle w:val="style179"/>
        <w:numPr>
          <w:ilvl w:val="0"/>
          <w:numId w:val="10"/>
        </w:numPr>
        <w:spacing w:after="12" w:lineRule="auto" w:line="256"/>
        <w:rPr>
          <w:b/>
          <w:bCs/>
          <w:sz w:val="22"/>
          <w:szCs w:val="22"/>
        </w:rPr>
      </w:pPr>
      <w:r>
        <w:rPr>
          <w:b/>
          <w:bCs/>
          <w:sz w:val="22"/>
          <w:szCs w:val="22"/>
          <w:lang w:val="en-US"/>
        </w:rPr>
        <w:t xml:space="preserve">Web Development: </w:t>
      </w:r>
      <w:r>
        <w:rPr>
          <w:b w:val="false"/>
          <w:bCs w:val="false"/>
          <w:sz w:val="22"/>
          <w:szCs w:val="22"/>
          <w:lang w:val="en-US"/>
        </w:rPr>
        <w:t>HTML5, CSS3, Javascript.</w:t>
      </w:r>
    </w:p>
    <w:p>
      <w:pPr>
        <w:pStyle w:val="style179"/>
        <w:numPr>
          <w:ilvl w:val="0"/>
          <w:numId w:val="11"/>
        </w:numPr>
        <w:spacing w:after="12" w:lineRule="auto" w:line="256"/>
        <w:rPr>
          <w:b/>
          <w:bCs/>
          <w:sz w:val="22"/>
          <w:szCs w:val="22"/>
        </w:rPr>
      </w:pPr>
      <w:r>
        <w:rPr>
          <w:b/>
          <w:bCs/>
          <w:sz w:val="22"/>
          <w:szCs w:val="22"/>
          <w:lang w:val="en-US"/>
        </w:rPr>
        <w:t xml:space="preserve">Database Management: </w:t>
      </w:r>
      <w:r>
        <w:rPr>
          <w:b w:val="false"/>
          <w:bCs w:val="false"/>
          <w:sz w:val="22"/>
          <w:szCs w:val="22"/>
          <w:lang w:val="en-US"/>
        </w:rPr>
        <w:t>MySQL.</w:t>
      </w:r>
    </w:p>
    <w:p>
      <w:pPr>
        <w:pStyle w:val="style179"/>
        <w:numPr>
          <w:ilvl w:val="0"/>
          <w:numId w:val="15"/>
        </w:numPr>
        <w:spacing w:after="12" w:lineRule="auto" w:line="256"/>
        <w:rPr>
          <w:b w:val="false"/>
          <w:bCs w:val="false"/>
          <w:sz w:val="22"/>
          <w:szCs w:val="22"/>
        </w:rPr>
      </w:pPr>
      <w:r>
        <w:rPr>
          <w:b/>
          <w:bCs/>
          <w:sz w:val="22"/>
          <w:szCs w:val="22"/>
          <w:lang w:val="en-US"/>
        </w:rPr>
        <w:t xml:space="preserve">Data Analysis and Reporting: </w:t>
      </w:r>
      <w:r>
        <w:rPr>
          <w:b w:val="false"/>
          <w:bCs w:val="false"/>
          <w:sz w:val="22"/>
          <w:szCs w:val="22"/>
          <w:lang w:val="en-US"/>
        </w:rPr>
        <w:t>MS Office.</w:t>
      </w:r>
    </w:p>
    <w:p>
      <w:pPr>
        <w:pStyle w:val="style179"/>
        <w:numPr>
          <w:ilvl w:val="0"/>
          <w:numId w:val="13"/>
        </w:numPr>
        <w:spacing w:after="12" w:lineRule="auto" w:line="256"/>
        <w:rPr>
          <w:b/>
          <w:bCs/>
          <w:sz w:val="22"/>
          <w:szCs w:val="22"/>
        </w:rPr>
      </w:pPr>
      <w:r>
        <w:rPr>
          <w:b/>
          <w:bCs/>
          <w:sz w:val="22"/>
          <w:szCs w:val="22"/>
          <w:lang w:val="en-US"/>
        </w:rPr>
        <w:t xml:space="preserve">Natural Language Processing: </w:t>
      </w:r>
      <w:r>
        <w:rPr>
          <w:b w:val="false"/>
          <w:bCs w:val="false"/>
          <w:sz w:val="22"/>
          <w:szCs w:val="22"/>
          <w:lang w:val="en-US"/>
        </w:rPr>
        <w:t>Utilized ChatGPT, Gemini a nd other AI for conversational AI projects.</w:t>
      </w:r>
    </w:p>
    <w:p>
      <w:pPr>
        <w:pStyle w:val="style0"/>
        <w:numPr>
          <w:ilvl w:val="0"/>
          <w:numId w:val="0"/>
        </w:numPr>
        <w:spacing w:after="12" w:lineRule="auto" w:line="256"/>
        <w:ind w:left="0" w:firstLine="0"/>
        <w:rPr>
          <w:b/>
          <w:bCs/>
          <w:sz w:val="20"/>
          <w:szCs w:val="20"/>
        </w:rPr>
      </w:pP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pict>
          <v:group id="1070" filled="f" stroked="f" style="margin-left:0.0pt;margin-top:0.0pt;width:523.08pt;height:1.64pt;mso-wrap-distance-left:0.0pt;mso-wrap-distance-right:0.0pt;visibility:visible;" coordsize="6643116,20828">
            <v:shape id="1071" coordsize="6641465,19686" path="m0,0l6641465,0l6641465,19686l0,19686l0,0e" fillcolor="#a0a0a0" stroked="t" style="position:absolute;left:0;top:0;width:6641465;height:19686;z-index:39;mso-position-horizontal-relative:page;mso-position-vertical-relative:page;mso-width-relative:page;mso-height-relative:page;visibility:visible;">
              <v:stroke joinstyle="miter" weight="0.0pt"/>
              <v:fill/>
              <v:path textboxrect="0,0,6641465,19686"/>
            </v:shape>
            <v:shape id="1072" coordsize="9144,9144" path="m0,0l9144,0l9144,9144l0,9144l0,0e" fillcolor="#a0a0a0" stroked="t" style="position:absolute;left:0;top:1016;width:9144;height:9144;z-index:40;mso-position-horizontal-relative:page;mso-position-vertical-relative:page;mso-width-relative:page;mso-height-relative:page;visibility:visible;">
              <v:stroke joinstyle="miter" weight="0.0pt"/>
              <v:fill/>
              <v:path textboxrect="0,0,9144,9144"/>
            </v:shape>
            <v:shape id="1073" coordsize="6637020,9144" path="m0,0l6637020,0l6637020,9144l0,9144l0,0e" fillcolor="#a0a0a0" stroked="t" style="position:absolute;left:3048;top:1016;width:6637020;height:9144;z-index:41;mso-position-horizontal-relative:page;mso-position-vertical-relative:page;mso-width-relative:page;mso-height-relative:page;visibility:visible;">
              <v:stroke joinstyle="miter" weight="0.0pt"/>
              <v:fill/>
              <v:path textboxrect="0,0,6637020,9144"/>
            </v:shape>
            <v:shape id="1074" coordsize="9144,9144" path="m0,0l9144,0l9144,9144l0,9144l0,0e" fillcolor="#a0a0a0" stroked="t" style="position:absolute;left:6640069;top:1016;width:9144;height:9144;z-index:42;mso-position-horizontal-relative:page;mso-position-vertical-relative:page;mso-width-relative:page;mso-height-relative:page;visibility:visible;">
              <v:stroke joinstyle="miter" weight="0.0pt"/>
              <v:fill/>
              <v:path textboxrect="0,0,9144,9144"/>
            </v:shape>
            <v:shape id="1075" coordsize="9144,13716" path="m0,0l9144,0l9144,13716l0,13716l0,0e" fillcolor="#a0a0a0" stroked="t" style="position:absolute;left:0;top:4064;width:9144;height:13716;z-index:43;mso-position-horizontal-relative:page;mso-position-vertical-relative:page;mso-width-relative:page;mso-height-relative:page;visibility:visible;">
              <v:stroke joinstyle="miter" weight="0.0pt"/>
              <v:fill/>
              <v:path textboxrect="0,0,9144,13716"/>
            </v:shape>
            <v:shape id="1076" coordsize="9144,13716" path="m0,0l9144,0l9144,13716l0,13716l0,0e" fillcolor="#e3e3e3" stroked="t" style="position:absolute;left:6640069;top:4064;width:9144;height:13716;z-index:44;mso-position-horizontal-relative:page;mso-position-vertical-relative:page;mso-width-relative:page;mso-height-relative:page;visibility:visible;">
              <v:stroke joinstyle="miter" weight="0.0pt"/>
              <v:fill/>
              <v:path textboxrect="0,0,9144,13716"/>
            </v:shape>
            <v:shape id="1077" coordsize="9144,9144" path="m0,0l9144,0l9144,9144l0,9144l0,0e" fillcolor="#e3e3e3" stroked="t" style="position:absolute;left:0;top:17780;width:9144;height:9144;z-index:45;mso-position-horizontal-relative:page;mso-position-vertical-relative:page;mso-width-relative:page;mso-height-relative:page;visibility:visible;">
              <v:stroke joinstyle="miter" weight="0.0pt"/>
              <v:fill/>
              <v:path textboxrect="0,0,9144,9144"/>
            </v:shape>
            <v:shape id="1078" coordsize="6637020,9144" path="m0,0l6637020,0l6637020,9144l0,9144l0,0e" fillcolor="#e3e3e3" stroked="t" style="position:absolute;left:3048;top:17780;width:6637020;height:9144;z-index:46;mso-position-horizontal-relative:page;mso-position-vertical-relative:page;mso-width-relative:page;mso-height-relative:page;visibility:visible;">
              <v:stroke joinstyle="miter" weight="0.0pt"/>
              <v:fill/>
              <v:path textboxrect="0,0,6637020,9144"/>
            </v:shape>
            <v:shape id="1079" coordsize="9144,9144" path="m0,0l9144,0l9144,9144l0,9144l0,0e" fillcolor="#e3e3e3" stroked="t" style="position:absolute;left:6640069;top:17780;width:9144;height:9144;z-index:47;mso-position-horizontal-relative:page;mso-position-vertical-relative:page;mso-width-relative:page;mso-height-relative:page;visibility:visible;">
              <v:stroke joinstyle="miter" weight="0.0pt"/>
              <v:fill/>
              <v:path textboxrect="0,0,9144,9144"/>
            </v:shape>
            <w10:anchorlock/>
            <v:fill rotate="true"/>
          </v:group>
        </w:pict>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p>
    <w:p>
      <w:pPr>
        <w:pStyle w:val="style0"/>
        <w:spacing w:after="0" w:lineRule="auto" w:line="259"/>
        <w:ind w:left="0" w:right="4" w:firstLine="0"/>
        <w:jc w:val="left"/>
        <w:rPr/>
      </w:pPr>
      <w:r>
        <w:rPr>
          <w:rFonts w:ascii="Calibri" w:cs="Calibri" w:eastAsia="Calibri" w:hAnsi="Calibri"/>
        </w:rPr>
        <w:t xml:space="preserve"> </w:t>
      </w:r>
      <w:r>
        <w:rPr>
          <w:rStyle w:val="style4097"/>
        </w:rPr>
        <w:t>CERTIFICATIONS AND WORKSHOP</w:t>
      </w:r>
      <w:r>
        <w:rPr>
          <w:lang w:val="en-US"/>
        </w:rPr>
        <w:t xml:space="preserve">                                                                                     </w:t>
      </w:r>
    </w:p>
    <w:p>
      <w:pPr>
        <w:pStyle w:val="style179"/>
        <w:numPr>
          <w:ilvl w:val="0"/>
          <w:numId w:val="17"/>
        </w:numPr>
        <w:spacing w:after="1" w:lineRule="auto" w:line="257"/>
        <w:rPr>
          <w:b w:val="false"/>
          <w:bCs w:val="false"/>
          <w:sz w:val="18"/>
          <w:szCs w:val="18"/>
          <w:lang w:val="en-US"/>
        </w:rPr>
      </w:pPr>
      <w:r>
        <w:rPr>
          <w:b/>
          <w:bCs/>
          <w:sz w:val="20"/>
          <w:szCs w:val="20"/>
          <w:lang w:val="en-US"/>
        </w:rPr>
        <w:t>Introduction To Data Science:                                                                                        March  2024</w:t>
      </w:r>
    </w:p>
    <w:p>
      <w:pPr>
        <w:pStyle w:val="style0"/>
        <w:numPr>
          <w:ilvl w:val="0"/>
          <w:numId w:val="0"/>
        </w:numPr>
        <w:spacing w:after="1" w:lineRule="auto" w:line="257"/>
        <w:ind w:left="705" w:firstLine="0"/>
        <w:rPr>
          <w:b w:val="false"/>
          <w:bCs w:val="false"/>
          <w:sz w:val="18"/>
          <w:szCs w:val="18"/>
        </w:rPr>
      </w:pPr>
      <w:r>
        <w:rPr>
          <w:b w:val="false"/>
          <w:bCs w:val="false"/>
          <w:sz w:val="18"/>
          <w:szCs w:val="18"/>
          <w:lang w:val="en-US"/>
        </w:rPr>
        <w:t xml:space="preserve">         Completed "Introduction to Data Science" course, gaining comprehensive understanding of data analytics and AI. Deepened knowledge in big data analytics, ML algorithms, and data collection methods for dynamic data science career.</w:t>
      </w:r>
    </w:p>
    <w:p>
      <w:pPr>
        <w:pStyle w:val="style179"/>
        <w:numPr>
          <w:ilvl w:val="0"/>
          <w:numId w:val="18"/>
        </w:numPr>
        <w:spacing w:after="1" w:lineRule="auto" w:line="257"/>
        <w:rPr>
          <w:b/>
          <w:bCs/>
          <w:sz w:val="20"/>
          <w:szCs w:val="20"/>
          <w:lang w:val="en-US"/>
        </w:rPr>
      </w:pPr>
      <w:r>
        <w:rPr>
          <w:b/>
          <w:bCs/>
          <w:sz w:val="20"/>
          <w:szCs w:val="20"/>
          <w:lang w:val="en-US"/>
        </w:rPr>
        <w:t>AI Workshop On Be10x                                                                                                    March 2024</w:t>
      </w:r>
    </w:p>
    <w:p>
      <w:pPr>
        <w:pStyle w:val="style0"/>
        <w:numPr>
          <w:ilvl w:val="0"/>
          <w:numId w:val="0"/>
        </w:numPr>
        <w:spacing w:after="1" w:lineRule="auto" w:line="257"/>
        <w:ind w:left="705" w:firstLine="0"/>
        <w:rPr>
          <w:b w:val="false"/>
          <w:bCs w:val="false"/>
          <w:sz w:val="18"/>
          <w:szCs w:val="18"/>
          <w:lang w:val="en-US"/>
        </w:rPr>
      </w:pPr>
      <w:r>
        <w:rPr>
          <w:b/>
          <w:bCs/>
          <w:sz w:val="20"/>
          <w:szCs w:val="20"/>
          <w:lang w:val="en-US"/>
        </w:rPr>
        <w:t xml:space="preserve">      </w:t>
      </w:r>
      <w:r>
        <w:rPr>
          <w:b w:val="false"/>
          <w:bCs w:val="false"/>
          <w:sz w:val="20"/>
          <w:szCs w:val="20"/>
          <w:lang w:val="en-US"/>
        </w:rPr>
        <w:t xml:space="preserve">   Attended "AI Workshop on Be10x," gaining insights into crafting prompts for ChatGPT and Gemini, and leveraging AI tools like Formal.Dog for formal communication and time management. Enhanced skills in AI-driven tasks and productivity.</w:t>
      </w:r>
    </w:p>
    <w:p>
      <w:pPr>
        <w:pStyle w:val="style179"/>
        <w:numPr>
          <w:ilvl w:val="0"/>
          <w:numId w:val="19"/>
        </w:numPr>
        <w:spacing w:after="1" w:lineRule="auto" w:line="257"/>
        <w:rPr>
          <w:b/>
          <w:bCs/>
          <w:sz w:val="20"/>
          <w:szCs w:val="20"/>
        </w:rPr>
      </w:pPr>
      <w:r>
        <w:rPr>
          <w:b w:val="false"/>
          <w:bCs w:val="false"/>
          <w:sz w:val="18"/>
          <w:szCs w:val="18"/>
          <w:lang w:val="en-US"/>
        </w:rPr>
        <w:t xml:space="preserve"> </w:t>
      </w:r>
      <w:r>
        <w:rPr>
          <w:b/>
          <w:bCs/>
          <w:sz w:val="20"/>
          <w:szCs w:val="20"/>
          <w:lang w:val="en-US"/>
        </w:rPr>
        <w:t>Honours Diploma In Computer Applications                                                                2022-2023</w:t>
      </w:r>
    </w:p>
    <w:p>
      <w:pPr>
        <w:pStyle w:val="style0"/>
        <w:numPr>
          <w:ilvl w:val="0"/>
          <w:numId w:val="0"/>
        </w:numPr>
        <w:spacing w:after="1" w:lineRule="auto" w:line="257"/>
        <w:ind w:left="705" w:firstLine="0"/>
        <w:rPr/>
      </w:pPr>
      <w:r>
        <w:rPr>
          <w:b/>
          <w:bCs/>
          <w:sz w:val="20"/>
          <w:szCs w:val="20"/>
          <w:lang w:val="en-US"/>
        </w:rPr>
        <w:t xml:space="preserve">     </w:t>
      </w:r>
      <w:r>
        <w:rPr>
          <w:b w:val="false"/>
          <w:bCs w:val="false"/>
          <w:sz w:val="18"/>
          <w:szCs w:val="18"/>
          <w:lang w:val="en-US"/>
        </w:rPr>
        <w:t xml:space="preserve">      Completed HDCA Course at CSC Institute, gaining proficiency in C, C++, Python, MySQL, and Microsoft Office tools. Actively applied skills in real-world scenarios, enhancing problem-solving abilities.</w:t>
      </w:r>
    </w:p>
    <w:p>
      <w:pPr>
        <w:pStyle w:val="style0"/>
        <w:numPr>
          <w:ilvl w:val="0"/>
          <w:numId w:val="0"/>
        </w:numPr>
        <w:spacing w:after="1" w:lineRule="auto" w:line="257"/>
        <w:ind w:left="0" w:firstLine="0"/>
        <w:rPr/>
      </w:pP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pict>
          <v:group id="1081" filled="f" stroked="f" style="margin-left:0.0pt;margin-top:0.0pt;width:523.08pt;height:1.64pt;mso-wrap-distance-left:0.0pt;mso-wrap-distance-right:0.0pt;visibility:visible;" coordsize="6643116,20828">
            <v:shape id="1082" coordsize="6641465,19686" path="m0,0l6641465,0l6641465,19686l0,19686l0,0e" fillcolor="#a0a0a0" stroked="t" style="position:absolute;left:0;top:0;width:6641465;height:19686;z-index:48;mso-position-horizontal-relative:page;mso-position-vertical-relative:page;mso-width-relative:page;mso-height-relative:page;visibility:visible;">
              <v:stroke joinstyle="miter" weight="0.0pt"/>
              <v:fill/>
              <v:path textboxrect="0,0,6641465,19686"/>
            </v:shape>
            <v:shape id="1083" coordsize="9144,9144" path="m0,0l9144,0l9144,9144l0,9144l0,0e" fillcolor="#a0a0a0" stroked="t" style="position:absolute;left:0;top:1016;width:9144;height:9144;z-index:49;mso-position-horizontal-relative:page;mso-position-vertical-relative:page;mso-width-relative:page;mso-height-relative:page;visibility:visible;">
              <v:stroke joinstyle="miter" weight="0.0pt"/>
              <v:fill/>
              <v:path textboxrect="0,0,9144,9144"/>
            </v:shape>
            <v:shape id="1084" coordsize="6637020,9144" path="m0,0l6637020,0l6637020,9144l0,9144l0,0e" fillcolor="#a0a0a0" stroked="t" style="position:absolute;left:3048;top:1016;width:6637020;height:9144;z-index:50;mso-position-horizontal-relative:page;mso-position-vertical-relative:page;mso-width-relative:page;mso-height-relative:page;visibility:visible;">
              <v:stroke joinstyle="miter" weight="0.0pt"/>
              <v:fill/>
              <v:path textboxrect="0,0,6637020,9144"/>
            </v:shape>
            <v:shape id="1085" coordsize="9144,9144" path="m0,0l9144,0l9144,9144l0,9144l0,0e" fillcolor="#a0a0a0" stroked="t" style="position:absolute;left:6640069;top:1016;width:9144;height:9144;z-index:51;mso-position-horizontal-relative:page;mso-position-vertical-relative:page;mso-width-relative:page;mso-height-relative:page;visibility:visible;">
              <v:stroke joinstyle="miter" weight="0.0pt"/>
              <v:fill/>
              <v:path textboxrect="0,0,9144,9144"/>
            </v:shape>
            <v:shape id="1086" coordsize="9144,13716" path="m0,0l9144,0l9144,13716l0,13716l0,0e" fillcolor="#a0a0a0" stroked="t" style="position:absolute;left:0;top:4064;width:9144;height:13716;z-index:52;mso-position-horizontal-relative:page;mso-position-vertical-relative:page;mso-width-relative:page;mso-height-relative:page;visibility:visible;">
              <v:stroke joinstyle="miter" weight="0.0pt"/>
              <v:fill/>
              <v:path textboxrect="0,0,9144,13716"/>
            </v:shape>
            <v:shape id="1087" coordsize="9144,13716" path="m0,0l9144,0l9144,13716l0,13716l0,0e" fillcolor="#e3e3e3" stroked="t" style="position:absolute;left:6640069;top:4064;width:9144;height:13716;z-index:53;mso-position-horizontal-relative:page;mso-position-vertical-relative:page;mso-width-relative:page;mso-height-relative:page;visibility:visible;">
              <v:stroke joinstyle="miter" weight="0.0pt"/>
              <v:fill/>
              <v:path textboxrect="0,0,9144,13716"/>
            </v:shape>
            <v:shape id="1088" coordsize="9144,9144" path="m0,0l9144,0l9144,9144l0,9144l0,0e" fillcolor="#e3e3e3" stroked="t" style="position:absolute;left:0;top:17780;width:9144;height:9144;z-index:54;mso-position-horizontal-relative:page;mso-position-vertical-relative:page;mso-width-relative:page;mso-height-relative:page;visibility:visible;">
              <v:stroke joinstyle="miter" weight="0.0pt"/>
              <v:fill/>
              <v:path textboxrect="0,0,9144,9144"/>
            </v:shape>
            <v:shape id="1089" coordsize="6637020,9144" path="m0,0l6637020,0l6637020,9144l0,9144l0,0e" fillcolor="#e3e3e3" stroked="t" style="position:absolute;left:3048;top:17780;width:6637020;height:9144;z-index:55;mso-position-horizontal-relative:page;mso-position-vertical-relative:page;mso-width-relative:page;mso-height-relative:page;visibility:visible;">
              <v:stroke joinstyle="miter" weight="0.0pt"/>
              <v:fill/>
              <v:path textboxrect="0,0,6637020,9144"/>
            </v:shape>
            <v:shape id="1090" coordsize="9144,9144" path="m0,0l9144,0l9144,9144l0,9144l0,0e" fillcolor="#e3e3e3" stroked="t" style="position:absolute;left:6640069;top:17780;width:9144;height:9144;z-index:56;mso-position-horizontal-relative:page;mso-position-vertical-relative:page;mso-width-relative:page;mso-height-relative:page;visibility:visible;">
              <v:stroke joinstyle="miter" weight="0.0pt"/>
              <v:fill/>
              <v:path textboxrect="0,0,9144,9144"/>
            </v:shape>
            <w10:anchorlock/>
            <v:fill rotate="true"/>
          </v:group>
        </w:pict>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p>
    <w:p>
      <w:pPr>
        <w:pStyle w:val="style1"/>
        <w:ind w:left="0" w:firstLine="0"/>
        <w:rPr/>
      </w:pPr>
      <w:r>
        <w:rPr>
          <w:lang w:val="en-US"/>
        </w:rPr>
        <w:t>EXTRA-CURRICULAR ACTIVITIES</w:t>
      </w:r>
    </w:p>
    <w:p>
      <w:pPr>
        <w:pStyle w:val="style0"/>
        <w:numPr>
          <w:ilvl w:val="0"/>
          <w:numId w:val="4"/>
        </w:numPr>
        <w:ind w:left="628" w:hanging="360"/>
        <w:rPr/>
      </w:pPr>
      <w:r>
        <w:rPr>
          <w:lang w:val="en-US"/>
        </w:rPr>
        <w:t>Actively involved in independent stock market analysis, research, and investment for the past few months. My</w:t>
      </w:r>
    </w:p>
    <w:p>
      <w:pPr>
        <w:pStyle w:val="style0"/>
        <w:numPr>
          <w:ilvl w:val="0"/>
          <w:numId w:val="0"/>
        </w:numPr>
        <w:ind w:left="628" w:firstLine="0"/>
        <w:rPr/>
      </w:pPr>
      <w:r>
        <w:rPr>
          <w:lang w:val="en-US"/>
        </w:rPr>
        <w:t>passion for finance motivates me to continuously expand my knowledge through simulated trading activities and</w:t>
      </w:r>
    </w:p>
    <w:p>
      <w:pPr>
        <w:pStyle w:val="style0"/>
        <w:numPr>
          <w:ilvl w:val="0"/>
          <w:numId w:val="0"/>
        </w:numPr>
        <w:ind w:left="628" w:firstLine="0"/>
        <w:rPr>
          <w:rFonts w:ascii="Calibri" w:cs="Calibri" w:eastAsia="Calibri" w:hAnsi="Calibri"/>
          <w:b w:val="false"/>
          <w:bCs w:val="false"/>
          <w:i w:val="false"/>
          <w:iCs w:val="false"/>
          <w:noProof/>
          <w:color w:val="000000"/>
          <w:sz w:val="22"/>
          <w:szCs w:val="22"/>
          <w:highlight w:val="none"/>
          <w:vertAlign w:val="baseline"/>
          <w:em w:val="none"/>
          <w:lang w:val="en-IN" w:eastAsia="en-IN"/>
        </w:rPr>
      </w:pPr>
      <w:r>
        <w:rPr>
          <w:lang w:val="en-US"/>
        </w:rPr>
        <w:t>ongoing learning resources.Develop innovative strategies to predict future market movements, aiming to enhance trading outcomes and achieve investment objectives effectively.</w:t>
      </w:r>
    </w:p>
    <w:p>
      <w:pPr>
        <w:pStyle w:val="style0"/>
        <w:numPr>
          <w:ilvl w:val="0"/>
          <w:numId w:val="0"/>
        </w:numPr>
        <w:ind w:left="0" w:firstLine="0"/>
        <w:rPr/>
      </w:pP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pict>
          <v:group id="1092" filled="f" stroked="f" style="margin-left:0.0pt;margin-top:0.0pt;width:523.08pt;height:1.64pt;mso-wrap-distance-left:0.0pt;mso-wrap-distance-right:0.0pt;visibility:visible;" coordsize="6643116,20828">
            <v:shape id="1093" coordsize="6641465,19686" path="m0,0l6641465,0l6641465,19686l0,19686l0,0e" fillcolor="#a0a0a0" stroked="t" style="position:absolute;left:0;top:0;width:6641465;height:19686;z-index:57;mso-position-horizontal-relative:page;mso-position-vertical-relative:page;mso-width-relative:page;mso-height-relative:page;visibility:visible;">
              <v:stroke joinstyle="miter" weight="0.0pt"/>
              <v:fill/>
              <v:path textboxrect="0,0,6641465,19686"/>
            </v:shape>
            <v:shape id="1094" coordsize="9144,9144" path="m0,0l9144,0l9144,9144l0,9144l0,0e" fillcolor="#a0a0a0" stroked="t" style="position:absolute;left:0;top:1016;width:9144;height:9144;z-index:58;mso-position-horizontal-relative:page;mso-position-vertical-relative:page;mso-width-relative:page;mso-height-relative:page;visibility:visible;">
              <v:stroke joinstyle="miter" weight="0.0pt"/>
              <v:fill/>
              <v:path textboxrect="0,0,9144,9144"/>
            </v:shape>
            <v:shape id="1095" coordsize="6637020,9144" path="m0,0l6637020,0l6637020,9144l0,9144l0,0e" fillcolor="#a0a0a0" stroked="t" style="position:absolute;left:3048;top:1016;width:6637020;height:9144;z-index:59;mso-position-horizontal-relative:page;mso-position-vertical-relative:page;mso-width-relative:page;mso-height-relative:page;visibility:visible;">
              <v:stroke joinstyle="miter" weight="0.0pt"/>
              <v:fill/>
              <v:path textboxrect="0,0,6637020,9144"/>
            </v:shape>
            <v:shape id="1096" coordsize="9144,9144" path="m0,0l9144,0l9144,9144l0,9144l0,0e" fillcolor="#a0a0a0" stroked="t" style="position:absolute;left:6640069;top:1016;width:9144;height:9144;z-index:60;mso-position-horizontal-relative:page;mso-position-vertical-relative:page;mso-width-relative:page;mso-height-relative:page;visibility:visible;">
              <v:stroke joinstyle="miter" weight="0.0pt"/>
              <v:fill/>
              <v:path textboxrect="0,0,9144,9144"/>
            </v:shape>
            <v:shape id="1097" coordsize="9144,13716" path="m0,0l9144,0l9144,13716l0,13716l0,0e" fillcolor="#a0a0a0" stroked="t" style="position:absolute;left:0;top:4064;width:9144;height:13716;z-index:61;mso-position-horizontal-relative:page;mso-position-vertical-relative:page;mso-width-relative:page;mso-height-relative:page;visibility:visible;">
              <v:stroke joinstyle="miter" weight="0.0pt"/>
              <v:fill/>
              <v:path textboxrect="0,0,9144,13716"/>
            </v:shape>
            <v:shape id="1098" coordsize="9144,13716" path="m0,0l9144,0l9144,13716l0,13716l0,0e" fillcolor="#e3e3e3" stroked="t" style="position:absolute;left:6640069;top:4064;width:9144;height:13716;z-index:62;mso-position-horizontal-relative:page;mso-position-vertical-relative:page;mso-width-relative:page;mso-height-relative:page;visibility:visible;">
              <v:stroke joinstyle="miter" weight="0.0pt"/>
              <v:fill/>
              <v:path textboxrect="0,0,9144,13716"/>
            </v:shape>
            <v:shape id="1099" coordsize="9144,9144" path="m0,0l9144,0l9144,9144l0,9144l0,0e" fillcolor="#e3e3e3" stroked="t" style="position:absolute;left:0;top:17780;width:9144;height:9144;z-index:63;mso-position-horizontal-relative:page;mso-position-vertical-relative:page;mso-width-relative:page;mso-height-relative:page;visibility:visible;">
              <v:stroke joinstyle="miter" weight="0.0pt"/>
              <v:fill/>
              <v:path textboxrect="0,0,9144,9144"/>
            </v:shape>
            <v:shape id="1100" coordsize="6637020,9144" path="m0,0l6637020,0l6637020,9144l0,9144l0,0e" fillcolor="#e3e3e3" stroked="t" style="position:absolute;left:3048;top:17780;width:6637020;height:9144;z-index:64;mso-position-horizontal-relative:page;mso-position-vertical-relative:page;mso-width-relative:page;mso-height-relative:page;visibility:visible;">
              <v:stroke joinstyle="miter" weight="0.0pt"/>
              <v:fill/>
              <v:path textboxrect="0,0,6637020,9144"/>
            </v:shape>
            <v:shape id="1101" coordsize="9144,9144" path="m0,0l9144,0l9144,9144l0,9144l0,0e" fillcolor="#e3e3e3" stroked="t" style="position:absolute;left:6640069;top:17780;width:9144;height:9144;z-index:65;mso-position-horizontal-relative:page;mso-position-vertical-relative:page;mso-width-relative:page;mso-height-relative:page;visibility:visible;">
              <v:stroke joinstyle="miter" weight="0.0pt"/>
              <v:fill/>
              <v:path textboxrect="0,0,9144,9144"/>
            </v:shape>
            <w10:anchorlock/>
            <v:fill rotate="true"/>
          </v:group>
        </w:pict>
      </w:r>
      <w:r>
        <w:rPr>
          <w:rFonts w:ascii="Calibri" w:cs="Calibri" w:eastAsia="Calibri" w:hAnsi="Calibri"/>
          <w:b w:val="false"/>
          <w:bCs w:val="false"/>
          <w:i w:val="false"/>
          <w:iCs w:val="false"/>
          <w:noProof/>
          <w:color w:val="000000"/>
          <w:sz w:val="22"/>
          <w:szCs w:val="22"/>
          <w:highlight w:val="none"/>
          <w:vertAlign w:val="baseline"/>
          <w:em w:val="none"/>
          <w:lang w:val="en-IN" w:eastAsia="en-IN"/>
        </w:rPr>
      </w:r>
      <w:r>
        <w:rPr>
          <w:rFonts w:ascii="Calibri" w:cs="Calibri" w:eastAsia="Calibri" w:hAnsi="Calibri"/>
          <w:b w:val="false"/>
          <w:bCs w:val="false"/>
          <w:i w:val="false"/>
          <w:iCs w:val="false"/>
          <w:noProof/>
          <w:color w:val="000000"/>
          <w:sz w:val="22"/>
          <w:szCs w:val="22"/>
          <w:highlight w:val="none"/>
          <w:vertAlign w:val="baseline"/>
          <w:em w:val="none"/>
          <w:lang w:val="en-IN" w:eastAsia="en-IN"/>
        </w:rPr>
      </w:r>
    </w:p>
    <w:p>
      <w:pPr>
        <w:pStyle w:val="style1"/>
        <w:ind w:left="-5"/>
        <w:rPr/>
      </w:pPr>
    </w:p>
    <w:p>
      <w:pPr>
        <w:pStyle w:val="style1"/>
        <w:ind w:left="-5"/>
        <w:rPr/>
      </w:pPr>
      <w:r>
        <w:t>EDUCATION</w:t>
      </w:r>
      <w:r>
        <w:rPr>
          <w:rFonts w:ascii="Calibri" w:cs="Calibri" w:eastAsia="Calibri" w:hAnsi="Calibri"/>
          <w:b w:val="false"/>
          <w:sz w:val="28"/>
          <w:u w:val="none"/>
          <w:vertAlign w:val="subscript"/>
        </w:rPr>
        <w:t xml:space="preserve"> </w:t>
      </w:r>
    </w:p>
    <w:p>
      <w:pPr>
        <w:pStyle w:val="style179"/>
        <w:numPr>
          <w:ilvl w:val="0"/>
          <w:numId w:val="7"/>
        </w:numPr>
        <w:tabs>
          <w:tab w:val="center" w:leader="none" w:pos="8171"/>
        </w:tabs>
        <w:spacing w:after="0" w:lineRule="auto" w:line="259"/>
        <w:rPr>
          <w:rFonts w:ascii="Calibri" w:cs="Calibri" w:eastAsia="Calibri" w:hAnsi="Calibri"/>
        </w:rPr>
      </w:pPr>
      <w:r>
        <w:rPr>
          <w:b/>
          <w:sz w:val="20"/>
          <w:lang w:val="en-US"/>
        </w:rPr>
        <w:t xml:space="preserve"> Bachelor of Computer Applications</w:t>
      </w:r>
      <w:r>
        <w:rPr>
          <w:b/>
          <w:sz w:val="20"/>
        </w:rPr>
        <w:t>(B.</w:t>
      </w:r>
      <w:r>
        <w:rPr>
          <w:b/>
          <w:sz w:val="20"/>
          <w:lang w:val="en-US"/>
        </w:rPr>
        <w:t>C.A</w:t>
      </w:r>
      <w:r>
        <w:rPr>
          <w:b/>
          <w:sz w:val="20"/>
        </w:rPr>
        <w:t>)</w:t>
      </w:r>
      <w:r>
        <w:rPr>
          <w:rFonts w:ascii="Calibri" w:cs="Calibri" w:eastAsia="Calibri" w:hAnsi="Calibri"/>
        </w:rPr>
        <w:t xml:space="preserve"> </w:t>
      </w:r>
      <w:r>
        <w:rPr>
          <w:rFonts w:ascii="Calibri" w:cs="Calibri" w:eastAsia="Calibri" w:hAnsi="Calibri"/>
          <w:lang w:val="en-US"/>
        </w:rPr>
        <w:t xml:space="preserve">                                                                                           </w:t>
      </w:r>
      <w:r>
        <w:rPr>
          <w:rFonts w:ascii="Calibri" w:cs="Calibri" w:eastAsia="Calibri" w:hAnsi="Calibri"/>
          <w:b/>
          <w:bCs/>
          <w:sz w:val="20"/>
          <w:szCs w:val="20"/>
          <w:lang w:val="en-US"/>
        </w:rPr>
        <w:t>2021-2024</w:t>
      </w:r>
    </w:p>
    <w:p>
      <w:pPr>
        <w:pStyle w:val="style179"/>
        <w:numPr>
          <w:ilvl w:val="0"/>
          <w:numId w:val="0"/>
        </w:numPr>
        <w:tabs>
          <w:tab w:val="center" w:leader="none" w:pos="8171"/>
        </w:tabs>
        <w:spacing w:after="0" w:lineRule="auto" w:line="259"/>
        <w:ind w:left="720" w:firstLine="0"/>
        <w:rPr>
          <w:rFonts w:ascii="Calibri" w:cs="Calibri" w:eastAsia="Calibri" w:hAnsi="Calibri"/>
        </w:rPr>
      </w:pPr>
      <w:r>
        <w:rPr>
          <w:rFonts w:ascii="Calibri" w:cs="Calibri" w:eastAsia="Calibri" w:hAnsi="Calibri"/>
          <w:lang w:val="en-US"/>
        </w:rPr>
        <w:t xml:space="preserve">       Sri Sankara Arts and Science College, Kanchipuram.</w:t>
      </w:r>
    </w:p>
    <w:p>
      <w:pPr>
        <w:pStyle w:val="style179"/>
        <w:numPr>
          <w:ilvl w:val="0"/>
          <w:numId w:val="7"/>
        </w:numPr>
        <w:tabs>
          <w:tab w:val="center" w:leader="none" w:pos="8171"/>
        </w:tabs>
        <w:spacing w:after="0" w:lineRule="auto" w:line="259"/>
        <w:rPr>
          <w:rFonts w:ascii="Calibri" w:cs="Calibri" w:eastAsia="Calibri" w:hAnsi="Calibri"/>
          <w:b/>
          <w:bCs/>
          <w:sz w:val="20"/>
          <w:szCs w:val="20"/>
        </w:rPr>
      </w:pPr>
      <w:r>
        <w:rPr>
          <w:rFonts w:ascii="Calibri" w:cs="Calibri" w:eastAsia="Calibri" w:hAnsi="Calibri"/>
          <w:b/>
          <w:bCs/>
          <w:sz w:val="20"/>
          <w:szCs w:val="20"/>
          <w:lang w:val="en-US"/>
        </w:rPr>
        <w:t xml:space="preserve"> Higher Secondary Education </w:t>
      </w:r>
      <w:r>
        <w:rPr>
          <w:rFonts w:ascii="Calibri" w:cs="Calibri" w:eastAsia="Calibri" w:hAnsi="Calibri"/>
          <w:lang w:val="en-US"/>
        </w:rPr>
        <w:t xml:space="preserve">                                                                                                                       </w:t>
      </w:r>
      <w:r>
        <w:rPr>
          <w:rFonts w:ascii="Calibri" w:cs="Calibri" w:eastAsia="Calibri" w:hAnsi="Calibri"/>
          <w:b/>
          <w:bCs/>
          <w:sz w:val="20"/>
          <w:szCs w:val="20"/>
          <w:lang w:val="en-US"/>
        </w:rPr>
        <w:t>2020-2021</w:t>
      </w:r>
    </w:p>
    <w:p>
      <w:pPr>
        <w:pStyle w:val="style179"/>
        <w:numPr>
          <w:ilvl w:val="0"/>
          <w:numId w:val="0"/>
        </w:numPr>
        <w:tabs>
          <w:tab w:val="center" w:leader="none" w:pos="8171"/>
        </w:tabs>
        <w:spacing w:after="0" w:lineRule="auto" w:line="259"/>
        <w:ind w:left="720" w:firstLine="0"/>
        <w:rPr>
          <w:rFonts w:ascii="Calibri" w:cs="Calibri" w:eastAsia="Calibri" w:hAnsi="Calibri"/>
        </w:rPr>
      </w:pPr>
      <w:r>
        <w:rPr>
          <w:rFonts w:ascii="Calibri" w:cs="Calibri" w:eastAsia="Calibri" w:hAnsi="Calibri"/>
          <w:lang w:val="en-US"/>
        </w:rPr>
        <w:t xml:space="preserve">         Bharathidasan Matric Hr.Sec.School , Kanchipuram.</w:t>
      </w:r>
    </w:p>
    <w:p>
      <w:pPr>
        <w:pStyle w:val="style0"/>
        <w:tabs>
          <w:tab w:val="center" w:leader="none" w:pos="8171"/>
        </w:tabs>
        <w:spacing w:after="0" w:lineRule="auto" w:line="259"/>
        <w:ind w:left="0" w:firstLine="0"/>
        <w:rPr/>
      </w:pPr>
      <w:r>
        <w:rPr>
          <w:rFonts w:ascii="Calibri" w:cs="Calibri" w:eastAsia="Calibri" w:hAnsi="Calibri"/>
        </w:rPr>
        <w:tab/>
      </w:r>
    </w:p>
    <w:sectPr>
      <w:pgSz w:w="11899" w:h="16841" w:orient="portrait"/>
      <w:pgMar w:top="720" w:right="720" w:bottom="720" w:left="72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0"/>
    <w:family w:val="swiss"/>
    <w:pitch w:val="variable"/>
    <w:sig w:usb0="E0002EFF" w:usb1="C000785B" w:usb2="00000009" w:usb3="00000000" w:csb0="000001FF" w:csb1="00000000"/>
  </w:font>
  <w:font w:name="Segoe UI Symbol">
    <w:altName w:val="Segoe UI Symbol"/>
    <w:panose1 w:val="020b0502040000020203"/>
    <w:charset w:val="00"/>
    <w:family w:val="swiss"/>
    <w:pitch w:val="variable"/>
    <w:sig w:usb0="800001E3" w:usb1="1200FFEF" w:usb2="00040000" w:usb3="00000000" w:csb0="00000001" w:csb1="00000000"/>
  </w:font>
  <w:font w:name="Calibri">
    <w:altName w:val="Calibri"/>
    <w:panose1 w:val="020f0502020000030204"/>
    <w:charset w:val="00"/>
    <w:family w:val="swiss"/>
    <w:pitch w:val="variable"/>
    <w:sig w:usb0="E4002EFF" w:usb1="C000247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97E65AA"/>
    <w:lvl w:ilvl="0" w:tplc="911A350A">
      <w:start w:val="1"/>
      <w:numFmt w:val="bullet"/>
      <w:lvlText w:val="●"/>
      <w:lvlJc w:val="left"/>
      <w:pPr>
        <w:ind w:left="629"/>
      </w:pPr>
      <w:rPr>
        <w:rFonts w:ascii="Calibri" w:cs="Calibri" w:eastAsia="Calibri" w:hAnsi="Calibri"/>
        <w:b w:val="false"/>
        <w:i w:val="false"/>
        <w:color w:val="000000"/>
        <w:sz w:val="18"/>
        <w:szCs w:val="18"/>
        <w:u w:val="none" w:color="000000"/>
        <w:bdr w:val="none" w:sz="0" w:space="0" w:color="auto"/>
        <w:shd w:val="clear" w:color="auto" w:fill="auto"/>
        <w:vertAlign w:val="baseline"/>
      </w:rPr>
    </w:lvl>
    <w:lvl w:ilvl="1" w:tplc="4F0CD0A2">
      <w:start w:val="1"/>
      <w:numFmt w:val="bullet"/>
      <w:lvlText w:val="o"/>
      <w:lvlJc w:val="left"/>
      <w:pPr>
        <w:ind w:left="1363"/>
      </w:pPr>
      <w:rPr>
        <w:rFonts w:ascii="Calibri" w:cs="Calibri" w:eastAsia="Calibri" w:hAnsi="Calibri"/>
        <w:b w:val="false"/>
        <w:i w:val="false"/>
        <w:color w:val="000000"/>
        <w:sz w:val="18"/>
        <w:szCs w:val="18"/>
        <w:u w:val="none" w:color="000000"/>
        <w:bdr w:val="none" w:sz="0" w:space="0" w:color="auto"/>
        <w:shd w:val="clear" w:color="auto" w:fill="auto"/>
        <w:vertAlign w:val="baseline"/>
      </w:rPr>
    </w:lvl>
    <w:lvl w:ilvl="2" w:tplc="61602898">
      <w:start w:val="1"/>
      <w:numFmt w:val="bullet"/>
      <w:lvlText w:val="▪"/>
      <w:lvlJc w:val="left"/>
      <w:pPr>
        <w:ind w:left="2083"/>
      </w:pPr>
      <w:rPr>
        <w:rFonts w:ascii="Calibri" w:cs="Calibri" w:eastAsia="Calibri" w:hAnsi="Calibri"/>
        <w:b w:val="false"/>
        <w:i w:val="false"/>
        <w:color w:val="000000"/>
        <w:sz w:val="18"/>
        <w:szCs w:val="18"/>
        <w:u w:val="none" w:color="000000"/>
        <w:bdr w:val="none" w:sz="0" w:space="0" w:color="auto"/>
        <w:shd w:val="clear" w:color="auto" w:fill="auto"/>
        <w:vertAlign w:val="baseline"/>
      </w:rPr>
    </w:lvl>
    <w:lvl w:ilvl="3" w:tplc="DD74492C">
      <w:start w:val="1"/>
      <w:numFmt w:val="bullet"/>
      <w:lvlText w:val="•"/>
      <w:lvlJc w:val="left"/>
      <w:pPr>
        <w:ind w:left="2803"/>
      </w:pPr>
      <w:rPr>
        <w:rFonts w:ascii="Calibri" w:cs="Calibri" w:eastAsia="Calibri" w:hAnsi="Calibri"/>
        <w:b w:val="false"/>
        <w:i w:val="false"/>
        <w:color w:val="000000"/>
        <w:sz w:val="18"/>
        <w:szCs w:val="18"/>
        <w:u w:val="none" w:color="000000"/>
        <w:bdr w:val="none" w:sz="0" w:space="0" w:color="auto"/>
        <w:shd w:val="clear" w:color="auto" w:fill="auto"/>
        <w:vertAlign w:val="baseline"/>
      </w:rPr>
    </w:lvl>
    <w:lvl w:ilvl="4" w:tplc="7EF26CEE">
      <w:start w:val="1"/>
      <w:numFmt w:val="bullet"/>
      <w:lvlText w:val="o"/>
      <w:lvlJc w:val="left"/>
      <w:pPr>
        <w:ind w:left="3523"/>
      </w:pPr>
      <w:rPr>
        <w:rFonts w:ascii="Calibri" w:cs="Calibri" w:eastAsia="Calibri" w:hAnsi="Calibri"/>
        <w:b w:val="false"/>
        <w:i w:val="false"/>
        <w:color w:val="000000"/>
        <w:sz w:val="18"/>
        <w:szCs w:val="18"/>
        <w:u w:val="none" w:color="000000"/>
        <w:bdr w:val="none" w:sz="0" w:space="0" w:color="auto"/>
        <w:shd w:val="clear" w:color="auto" w:fill="auto"/>
        <w:vertAlign w:val="baseline"/>
      </w:rPr>
    </w:lvl>
    <w:lvl w:ilvl="5" w:tplc="5EE62042">
      <w:start w:val="1"/>
      <w:numFmt w:val="bullet"/>
      <w:lvlText w:val="▪"/>
      <w:lvlJc w:val="left"/>
      <w:pPr>
        <w:ind w:left="4243"/>
      </w:pPr>
      <w:rPr>
        <w:rFonts w:ascii="Calibri" w:cs="Calibri" w:eastAsia="Calibri" w:hAnsi="Calibri"/>
        <w:b w:val="false"/>
        <w:i w:val="false"/>
        <w:color w:val="000000"/>
        <w:sz w:val="18"/>
        <w:szCs w:val="18"/>
        <w:u w:val="none" w:color="000000"/>
        <w:bdr w:val="none" w:sz="0" w:space="0" w:color="auto"/>
        <w:shd w:val="clear" w:color="auto" w:fill="auto"/>
        <w:vertAlign w:val="baseline"/>
      </w:rPr>
    </w:lvl>
    <w:lvl w:ilvl="6" w:tplc="CA720C4C">
      <w:start w:val="1"/>
      <w:numFmt w:val="bullet"/>
      <w:lvlText w:val="•"/>
      <w:lvlJc w:val="left"/>
      <w:pPr>
        <w:ind w:left="4963"/>
      </w:pPr>
      <w:rPr>
        <w:rFonts w:ascii="Calibri" w:cs="Calibri" w:eastAsia="Calibri" w:hAnsi="Calibri"/>
        <w:b w:val="false"/>
        <w:i w:val="false"/>
        <w:color w:val="000000"/>
        <w:sz w:val="18"/>
        <w:szCs w:val="18"/>
        <w:u w:val="none" w:color="000000"/>
        <w:bdr w:val="none" w:sz="0" w:space="0" w:color="auto"/>
        <w:shd w:val="clear" w:color="auto" w:fill="auto"/>
        <w:vertAlign w:val="baseline"/>
      </w:rPr>
    </w:lvl>
    <w:lvl w:ilvl="7" w:tplc="43FEF98E">
      <w:start w:val="1"/>
      <w:numFmt w:val="bullet"/>
      <w:lvlText w:val="o"/>
      <w:lvlJc w:val="left"/>
      <w:pPr>
        <w:ind w:left="5683"/>
      </w:pPr>
      <w:rPr>
        <w:rFonts w:ascii="Calibri" w:cs="Calibri" w:eastAsia="Calibri" w:hAnsi="Calibri"/>
        <w:b w:val="false"/>
        <w:i w:val="false"/>
        <w:color w:val="000000"/>
        <w:sz w:val="18"/>
        <w:szCs w:val="18"/>
        <w:u w:val="none" w:color="000000"/>
        <w:bdr w:val="none" w:sz="0" w:space="0" w:color="auto"/>
        <w:shd w:val="clear" w:color="auto" w:fill="auto"/>
        <w:vertAlign w:val="baseline"/>
      </w:rPr>
    </w:lvl>
    <w:lvl w:ilvl="8" w:tplc="57A60D4E">
      <w:start w:val="1"/>
      <w:numFmt w:val="bullet"/>
      <w:lvlText w:val="▪"/>
      <w:lvlJc w:val="left"/>
      <w:pPr>
        <w:ind w:left="6403"/>
      </w:pPr>
      <w:rPr>
        <w:rFonts w:ascii="Calibri" w:cs="Calibri" w:eastAsia="Calibri" w:hAnsi="Calibri"/>
        <w:b w:val="false"/>
        <w:i w:val="false"/>
        <w:color w:val="000000"/>
        <w:sz w:val="18"/>
        <w:szCs w:val="18"/>
        <w:u w:val="none" w:color="000000"/>
        <w:bdr w:val="none" w:sz="0" w:space="0" w:color="auto"/>
        <w:shd w:val="clear" w:color="auto" w:fill="auto"/>
        <w:vertAlign w:val="baseline"/>
      </w:rPr>
    </w:lvl>
  </w:abstractNum>
  <w:abstractNum w:abstractNumId="1">
    <w:nsid w:val="00000001"/>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0000003"/>
    <w:multiLevelType w:val="hybridMultilevel"/>
    <w:tmpl w:val="88FA734E"/>
    <w:lvl w:ilvl="0" w:tplc="40090001">
      <w:start w:val="1"/>
      <w:numFmt w:val="bullet"/>
      <w:lvlText w:val=""/>
      <w:lvlJc w:val="left"/>
      <w:pPr>
        <w:ind w:left="988" w:hanging="360"/>
      </w:pPr>
      <w:rPr>
        <w:rFonts w:ascii="Symbol" w:hAnsi="Symbol" w:hint="default"/>
      </w:rPr>
    </w:lvl>
    <w:lvl w:ilvl="1" w:tplc="40090003" w:tentative="1">
      <w:start w:val="1"/>
      <w:numFmt w:val="bullet"/>
      <w:lvlText w:val="o"/>
      <w:lvlJc w:val="left"/>
      <w:pPr>
        <w:ind w:left="1708" w:hanging="360"/>
      </w:pPr>
      <w:rPr>
        <w:rFonts w:ascii="Courier New" w:cs="Courier New" w:hAnsi="Courier New" w:hint="default"/>
      </w:rPr>
    </w:lvl>
    <w:lvl w:ilvl="2" w:tplc="40090005" w:tentative="1">
      <w:start w:val="1"/>
      <w:numFmt w:val="bullet"/>
      <w:lvlText w:val=""/>
      <w:lvlJc w:val="left"/>
      <w:pPr>
        <w:ind w:left="2428" w:hanging="360"/>
      </w:pPr>
      <w:rPr>
        <w:rFonts w:ascii="Wingdings" w:hAnsi="Wingdings" w:hint="default"/>
      </w:rPr>
    </w:lvl>
    <w:lvl w:ilvl="3" w:tplc="40090001" w:tentative="1">
      <w:start w:val="1"/>
      <w:numFmt w:val="bullet"/>
      <w:lvlText w:val=""/>
      <w:lvlJc w:val="left"/>
      <w:pPr>
        <w:ind w:left="3148" w:hanging="360"/>
      </w:pPr>
      <w:rPr>
        <w:rFonts w:ascii="Symbol" w:hAnsi="Symbol" w:hint="default"/>
      </w:rPr>
    </w:lvl>
    <w:lvl w:ilvl="4" w:tplc="40090003" w:tentative="1">
      <w:start w:val="1"/>
      <w:numFmt w:val="bullet"/>
      <w:lvlText w:val="o"/>
      <w:lvlJc w:val="left"/>
      <w:pPr>
        <w:ind w:left="3868" w:hanging="360"/>
      </w:pPr>
      <w:rPr>
        <w:rFonts w:ascii="Courier New" w:cs="Courier New" w:hAnsi="Courier New" w:hint="default"/>
      </w:rPr>
    </w:lvl>
    <w:lvl w:ilvl="5" w:tplc="40090005" w:tentative="1">
      <w:start w:val="1"/>
      <w:numFmt w:val="bullet"/>
      <w:lvlText w:val=""/>
      <w:lvlJc w:val="left"/>
      <w:pPr>
        <w:ind w:left="4588" w:hanging="360"/>
      </w:pPr>
      <w:rPr>
        <w:rFonts w:ascii="Wingdings" w:hAnsi="Wingdings" w:hint="default"/>
      </w:rPr>
    </w:lvl>
    <w:lvl w:ilvl="6" w:tplc="40090001" w:tentative="1">
      <w:start w:val="1"/>
      <w:numFmt w:val="bullet"/>
      <w:lvlText w:val=""/>
      <w:lvlJc w:val="left"/>
      <w:pPr>
        <w:ind w:left="5308" w:hanging="360"/>
      </w:pPr>
      <w:rPr>
        <w:rFonts w:ascii="Symbol" w:hAnsi="Symbol" w:hint="default"/>
      </w:rPr>
    </w:lvl>
    <w:lvl w:ilvl="7" w:tplc="40090003" w:tentative="1">
      <w:start w:val="1"/>
      <w:numFmt w:val="bullet"/>
      <w:lvlText w:val="o"/>
      <w:lvlJc w:val="left"/>
      <w:pPr>
        <w:ind w:left="6028" w:hanging="360"/>
      </w:pPr>
      <w:rPr>
        <w:rFonts w:ascii="Courier New" w:cs="Courier New" w:hAnsi="Courier New" w:hint="default"/>
      </w:rPr>
    </w:lvl>
    <w:lvl w:ilvl="8" w:tplc="40090005" w:tentative="1">
      <w:start w:val="1"/>
      <w:numFmt w:val="bullet"/>
      <w:lvlText w:val=""/>
      <w:lvlJc w:val="left"/>
      <w:pPr>
        <w:ind w:left="6748" w:hanging="360"/>
      </w:pPr>
      <w:rPr>
        <w:rFonts w:ascii="Wingdings" w:hAnsi="Wingdings" w:hint="default"/>
      </w:rPr>
    </w:lvl>
  </w:abstractNum>
  <w:abstractNum w:abstractNumId="4">
    <w:nsid w:val="00000004"/>
    <w:multiLevelType w:val="hybridMultilevel"/>
    <w:tmpl w:val="F53BDB1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60" w:hanging="360"/>
      </w:pPr>
      <w:rPr>
        <w:rFonts w:ascii="Courier New" w:cs="Courier New" w:hAnsi="Courier New" w:hint="default"/>
      </w:rPr>
    </w:lvl>
    <w:lvl w:ilvl="2" w:tplc="04090005" w:tentative="1">
      <w:start w:val="1"/>
      <w:numFmt w:val="bullet"/>
      <w:lvlText w:val=""/>
      <w:lvlJc w:val="left"/>
      <w:pPr>
        <w:ind w:left="1680" w:hanging="360"/>
      </w:pPr>
      <w:rPr>
        <w:rFonts w:ascii="Wingdings" w:hAnsi="Wingdings" w:hint="default"/>
      </w:rPr>
    </w:lvl>
    <w:lvl w:ilvl="3" w:tplc="04090001" w:tentative="1">
      <w:start w:val="1"/>
      <w:numFmt w:val="bullet"/>
      <w:lvlText w:val=""/>
      <w:lvlJc w:val="left"/>
      <w:pPr>
        <w:ind w:left="2400" w:hanging="360"/>
      </w:pPr>
      <w:rPr>
        <w:rFonts w:ascii="Symbol" w:hAnsi="Symbol" w:hint="default"/>
      </w:rPr>
    </w:lvl>
    <w:lvl w:ilvl="4" w:tplc="04090003" w:tentative="1">
      <w:start w:val="1"/>
      <w:numFmt w:val="bullet"/>
      <w:lvlText w:val="o"/>
      <w:lvlJc w:val="left"/>
      <w:pPr>
        <w:ind w:left="3120" w:hanging="360"/>
      </w:pPr>
      <w:rPr>
        <w:rFonts w:ascii="Courier New" w:cs="Courier New" w:hAnsi="Courier New" w:hint="default"/>
      </w:rPr>
    </w:lvl>
    <w:lvl w:ilvl="5" w:tplc="04090005" w:tentative="1">
      <w:start w:val="1"/>
      <w:numFmt w:val="bullet"/>
      <w:lvlText w:val=""/>
      <w:lvlJc w:val="left"/>
      <w:pPr>
        <w:ind w:left="3840" w:hanging="360"/>
      </w:pPr>
      <w:rPr>
        <w:rFonts w:ascii="Wingdings" w:hAnsi="Wingdings" w:hint="default"/>
      </w:rPr>
    </w:lvl>
    <w:lvl w:ilvl="6" w:tplc="04090001" w:tentative="1">
      <w:start w:val="1"/>
      <w:numFmt w:val="bullet"/>
      <w:lvlText w:val=""/>
      <w:lvlJc w:val="left"/>
      <w:pPr>
        <w:ind w:left="4560" w:hanging="360"/>
      </w:pPr>
      <w:rPr>
        <w:rFonts w:ascii="Symbol" w:hAnsi="Symbol" w:hint="default"/>
      </w:rPr>
    </w:lvl>
    <w:lvl w:ilvl="7" w:tplc="04090003" w:tentative="1">
      <w:start w:val="1"/>
      <w:numFmt w:val="bullet"/>
      <w:lvlText w:val="o"/>
      <w:lvlJc w:val="left"/>
      <w:pPr>
        <w:ind w:left="5280" w:hanging="360"/>
      </w:pPr>
      <w:rPr>
        <w:rFonts w:ascii="Courier New" w:cs="Courier New" w:hAnsi="Courier New" w:hint="default"/>
      </w:rPr>
    </w:lvl>
    <w:lvl w:ilvl="8" w:tplc="04090005" w:tentative="1">
      <w:start w:val="1"/>
      <w:numFmt w:val="bullet"/>
      <w:lvlText w:val=""/>
      <w:lvlJc w:val="left"/>
      <w:pPr>
        <w:ind w:left="600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1"/>
  </w:num>
  <w:num w:numId="3">
    <w:abstractNumId w:val="2"/>
  </w:num>
  <w:num w:numId="4">
    <w:abstractNumId w:val="0"/>
  </w:num>
  <w:num w:numId="5">
    <w:abstractNumId w:val="3"/>
  </w:num>
  <w:num w:numId="6">
    <w:abstractNumId w:val="5"/>
  </w:num>
  <w:num w:numId="7">
    <w:abstractNumId w:val="4"/>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pacing w:after="8" w:lineRule="auto" w:line="249"/>
      <w:ind w:left="370" w:hanging="370"/>
    </w:pPr>
    <w:rPr>
      <w:rFonts w:ascii="Arial" w:cs="Arial" w:eastAsia="Arial" w:hAnsi="Arial"/>
      <w:color w:val="000000"/>
      <w:sz w:val="18"/>
    </w:rPr>
  </w:style>
  <w:style w:type="paragraph" w:styleId="style1">
    <w:name w:val="heading 1"/>
    <w:next w:val="style0"/>
    <w:link w:val="style4097"/>
    <w:qFormat/>
    <w:uiPriority w:val="9"/>
    <w:pPr>
      <w:keepNext/>
      <w:keepLines/>
      <w:spacing w:after="0"/>
      <w:ind w:left="10" w:hanging="10"/>
      <w:outlineLvl w:val="0"/>
    </w:pPr>
    <w:rPr>
      <w:rFonts w:ascii="Arial" w:cs="Arial" w:eastAsia="Arial" w:hAnsi="Arial"/>
      <w:b/>
      <w:color w:val="000000"/>
      <w:u w:val="single" w:color="00000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53bfa807-7e43-4c01-840a-cff56fb2dfeb"/>
    <w:next w:val="style4097"/>
    <w:link w:val="style1"/>
    <w:rPr>
      <w:rFonts w:ascii="Arial" w:cs="Arial" w:eastAsia="Arial" w:hAnsi="Arial"/>
      <w:b/>
      <w:color w:val="000000"/>
      <w:sz w:val="22"/>
      <w:u w:val="single" w:color="000000"/>
    </w:r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461</Words>
  <Pages>1</Pages>
  <Characters>3068</Characters>
  <Application>WPS Office</Application>
  <DocSecurity>0</DocSecurity>
  <Paragraphs>53</Paragraphs>
  <ScaleCrop>false</ScaleCrop>
  <LinksUpToDate>false</LinksUpToDate>
  <CharactersWithSpaces>4173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2024-03-31T17:15:00Z</dcterms:created>
  <dc:creator>Apache POI</dc:creator>
  <lastModifiedBy>M2101K6I</lastModifiedBy>
  <dcterms:modified xsi:type="dcterms:W3CDTF">2024-06-12T14:33:34Z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a70c4a385ebe4e84a7ba571c20ee9f22</vt:lpwstr>
  </property>
</Properties>
</file>